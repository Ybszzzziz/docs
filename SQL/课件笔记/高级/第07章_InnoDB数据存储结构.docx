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9.0 -->
  <w:body>
    <w:p>
      <w:pPr>
        <w:pStyle w:val="MMTitle"/>
        <w:spacing w:after="240"/>
      </w:pPr>
      <w:bookmarkStart w:id="0" w:name="K5wlC9PTdkiQaRKWAh0HKg=="/>
      <w:r>
        <w:t>第07章_InnoDB数据存储结构 尚硅谷-宋红康</w:t>
      </w:r>
      <w:bookmarkEnd w:id="0"/>
      <w:r>
        <w:fldChar w:fldCharType="begin"/>
      </w:r>
      <w:r>
        <w:instrText>PRIVATE {"MapObjectType":"Topic","SubType":"Central","Id":"K5wlC9PTdkiQaRKWAh0HKg==","Description":"TopicStart"}</w:instrText>
      </w:r>
      <w:r>
        <w:fldChar w:fldCharType="end"/>
      </w:r>
      <w:r>
        <w:fldChar w:fldCharType="begin"/>
      </w:r>
      <w:r>
        <w:instrText>PRIVATE {"MapObjectType":"Topic","Id":"K5wlC9PTdkiQaRKWAh0HKg==","Description":"TopicInfoEnd"}</w:instrText>
      </w:r>
      <w:r>
        <w:fldChar w:fldCharType="end"/>
      </w:r>
    </w:p>
    <w:p>
      <w:pPr>
        <w:pStyle w:val="MMMapGraphic"/>
      </w:pPr>
      <w:r>
        <w:drawing>
          <wp:anchor simplePos="0" relativeHeight="251658240" behindDoc="0" locked="0" layoutInCell="1" allowOverlap="1">
            <wp:simplePos x="0" y="0"/>
            <wp:positionH relativeFrom="column">
              <wp:posOffset>0</wp:posOffset>
            </wp:positionH>
            <wp:positionV relativeFrom="paragraph">
              <wp:posOffset>0</wp:posOffset>
            </wp:positionV>
            <wp:extent cx="4373518" cy="5184219"/>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xmlns:r="http://schemas.openxmlformats.org/officeDocument/2006/relationships" r:embed="rId4"/>
                    <a:stretch>
                      <a:fillRect/>
                    </a:stretch>
                  </pic:blipFill>
                  <pic:spPr>
                    <a:xfrm>
                      <a:off x="0" y="0"/>
                      <a:ext cx="4373518" cy="5184219"/>
                    </a:xfrm>
                    <a:prstGeom prst="rect">
                      <a:avLst/>
                    </a:prstGeom>
                  </pic:spPr>
                </pic:pic>
              </a:graphicData>
            </a:graphic>
          </wp:anchor>
        </w:drawing>
      </w:r>
    </w:p>
    <w:p>
      <w:pPr>
        <w:pStyle w:val="TOC1"/>
        <w:tabs>
          <w:tab w:val="left" w:pos="440"/>
          <w:tab w:val="right" w:leader="dot" w:pos="8630"/>
        </w:tabs>
        <w:rPr>
          <w:rFonts w:ascii="Calibri" w:hAnsi="Calibri"/>
          <w:noProof/>
          <w:sz w:val="22"/>
        </w:rPr>
      </w:pPr>
      <w:r>
        <w:fldChar w:fldCharType="begin"/>
      </w:r>
      <w:r>
        <w:instrText>TOC \z \t "MM Topic 1, 1, MM Topic 2, 2, MM Topic 3, 3, MM Topic 4, 4, MM Topic 5, 5, MM Topic 6, 5, MM Topic 7, 5, MM Topic 8, 5, MM Topic 9, 5, MM Floating, 1"</w:instrText>
      </w:r>
      <w:r>
        <w:fldChar w:fldCharType="separate"/>
      </w:r>
      <w:r>
        <w:t>1.</w:t>
      </w:r>
      <w:r>
        <w:rPr>
          <w:rFonts w:ascii="Calibri" w:hAnsi="Calibri"/>
          <w:noProof/>
          <w:sz w:val="22"/>
        </w:rPr>
        <w:tab/>
      </w:r>
      <w:r>
        <w:t>01-数据页内部结构</w:t>
      </w:r>
      <w:r>
        <w:tab/>
      </w:r>
      <w:r>
        <w:fldChar w:fldCharType="begin"/>
      </w:r>
      <w:r>
        <w:instrText xml:space="preserve"> PAGEREF _Toc256000000 \h </w:instrText>
      </w:r>
      <w:r>
        <w:fldChar w:fldCharType="separate"/>
      </w:r>
      <w:r>
        <w:t>2</w:t>
      </w:r>
      <w:r>
        <w:fldChar w:fldCharType="end"/>
      </w:r>
    </w:p>
    <w:p>
      <w:pPr>
        <w:pStyle w:val="TOC2"/>
        <w:tabs>
          <w:tab w:val="left" w:pos="880"/>
          <w:tab w:val="right" w:leader="dot" w:pos="8630"/>
        </w:tabs>
        <w:rPr>
          <w:rFonts w:ascii="Calibri" w:hAnsi="Calibri"/>
          <w:noProof/>
          <w:sz w:val="22"/>
        </w:rPr>
      </w:pPr>
      <w:r>
        <w:t>1.1.</w:t>
      </w:r>
      <w:r>
        <w:rPr>
          <w:rFonts w:ascii="Calibri" w:hAnsi="Calibri"/>
          <w:noProof/>
          <w:sz w:val="22"/>
        </w:rPr>
        <w:tab/>
      </w:r>
      <w:r>
        <w:t>第1部分</w:t>
      </w:r>
      <w:r>
        <w:tab/>
      </w:r>
      <w:r>
        <w:fldChar w:fldCharType="begin"/>
      </w:r>
      <w:r>
        <w:instrText xml:space="preserve"> PAGEREF _Toc256000001 \h </w:instrText>
      </w:r>
      <w:r>
        <w:fldChar w:fldCharType="separate"/>
      </w:r>
      <w:r>
        <w:t>3</w:t>
      </w:r>
      <w:r>
        <w:fldChar w:fldCharType="end"/>
      </w:r>
    </w:p>
    <w:p>
      <w:pPr>
        <w:pStyle w:val="TOC3"/>
        <w:tabs>
          <w:tab w:val="left" w:pos="1320"/>
          <w:tab w:val="right" w:leader="dot" w:pos="8630"/>
        </w:tabs>
        <w:rPr>
          <w:rFonts w:ascii="Calibri" w:hAnsi="Calibri"/>
          <w:noProof/>
          <w:sz w:val="22"/>
        </w:rPr>
      </w:pPr>
      <w:r>
        <w:t>1.1.1.</w:t>
      </w:r>
      <w:r>
        <w:rPr>
          <w:rFonts w:ascii="Calibri" w:hAnsi="Calibri"/>
          <w:noProof/>
          <w:sz w:val="22"/>
        </w:rPr>
        <w:tab/>
      </w:r>
      <w:r>
        <w:t>File Header（文件头部）（38字节）</w:t>
      </w:r>
      <w:r>
        <w:tab/>
      </w:r>
      <w:r>
        <w:fldChar w:fldCharType="begin"/>
      </w:r>
      <w:r>
        <w:instrText xml:space="preserve"> PAGEREF _Toc256000002 \h </w:instrText>
      </w:r>
      <w:r>
        <w:fldChar w:fldCharType="separate"/>
      </w:r>
      <w:r>
        <w:t>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FIL_PAGE_OFFSET（4字节）</w:t>
      </w:r>
      <w:r>
        <w:tab/>
      </w:r>
      <w:r>
        <w:fldChar w:fldCharType="begin"/>
      </w:r>
      <w:r>
        <w:instrText xml:space="preserve"> PAGEREF _Toc256000003 \h </w:instrText>
      </w:r>
      <w:r>
        <w:fldChar w:fldCharType="separate"/>
      </w:r>
      <w:r>
        <w:t>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FIL_PAGE_TYPE（2字节）</w:t>
      </w:r>
      <w:r>
        <w:tab/>
      </w:r>
      <w:r>
        <w:fldChar w:fldCharType="begin"/>
      </w:r>
      <w:r>
        <w:instrText xml:space="preserve"> PAGEREF _Toc256000004 \h </w:instrText>
      </w:r>
      <w:r>
        <w:fldChar w:fldCharType="separate"/>
      </w:r>
      <w:r>
        <w:t>4</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FIL_PAGE_PREV（4字节）和FIL_PAGE_NEXT（4字节）</w:t>
      </w:r>
      <w:r>
        <w:tab/>
      </w:r>
      <w:r>
        <w:fldChar w:fldCharType="begin"/>
      </w:r>
      <w:r>
        <w:instrText xml:space="preserve"> PAGEREF _Toc256000005 \h </w:instrText>
      </w:r>
      <w:r>
        <w:fldChar w:fldCharType="separate"/>
      </w:r>
      <w:r>
        <w:t>4</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FIL_PAGE_SPACE_OR_CHKSUM（4字节）</w:t>
      </w:r>
      <w:r>
        <w:tab/>
      </w:r>
      <w:r>
        <w:fldChar w:fldCharType="begin"/>
      </w:r>
      <w:r>
        <w:instrText xml:space="preserve"> PAGEREF _Toc256000006 \h </w:instrText>
      </w:r>
      <w:r>
        <w:fldChar w:fldCharType="separate"/>
      </w:r>
      <w:r>
        <w:t>5</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FIL_PAGE_LSN（8字节）</w:t>
      </w:r>
      <w:r>
        <w:tab/>
      </w:r>
      <w:r>
        <w:fldChar w:fldCharType="begin"/>
      </w:r>
      <w:r>
        <w:instrText xml:space="preserve"> PAGEREF _Toc256000007 \h </w:instrText>
      </w:r>
      <w:r>
        <w:fldChar w:fldCharType="separate"/>
      </w:r>
      <w:r>
        <w:t>6</w:t>
      </w:r>
      <w:r>
        <w:fldChar w:fldCharType="end"/>
      </w:r>
    </w:p>
    <w:p>
      <w:pPr>
        <w:pStyle w:val="TOC3"/>
        <w:tabs>
          <w:tab w:val="left" w:pos="1320"/>
          <w:tab w:val="right" w:leader="dot" w:pos="8630"/>
        </w:tabs>
        <w:rPr>
          <w:rFonts w:ascii="Calibri" w:hAnsi="Calibri"/>
          <w:noProof/>
          <w:sz w:val="22"/>
        </w:rPr>
      </w:pPr>
      <w:r>
        <w:t>1.1.2.</w:t>
      </w:r>
      <w:r>
        <w:rPr>
          <w:rFonts w:ascii="Calibri" w:hAnsi="Calibri"/>
          <w:noProof/>
          <w:sz w:val="22"/>
        </w:rPr>
        <w:tab/>
      </w:r>
      <w:r>
        <w:t>File Trailer（文件尾部）（8字节）</w:t>
      </w:r>
      <w:r>
        <w:tab/>
      </w:r>
      <w:r>
        <w:fldChar w:fldCharType="begin"/>
      </w:r>
      <w:r>
        <w:instrText xml:space="preserve"> PAGEREF _Toc256000008 \h </w:instrText>
      </w:r>
      <w:r>
        <w:fldChar w:fldCharType="separate"/>
      </w:r>
      <w:r>
        <w:t>6</w:t>
      </w:r>
      <w:r>
        <w:fldChar w:fldCharType="end"/>
      </w:r>
    </w:p>
    <w:p>
      <w:pPr>
        <w:pStyle w:val="TOC2"/>
        <w:tabs>
          <w:tab w:val="left" w:pos="880"/>
          <w:tab w:val="right" w:leader="dot" w:pos="8630"/>
        </w:tabs>
        <w:rPr>
          <w:rFonts w:ascii="Calibri" w:hAnsi="Calibri"/>
          <w:noProof/>
          <w:sz w:val="22"/>
        </w:rPr>
      </w:pPr>
      <w:r>
        <w:t>1.2.</w:t>
      </w:r>
      <w:r>
        <w:rPr>
          <w:rFonts w:ascii="Calibri" w:hAnsi="Calibri"/>
          <w:noProof/>
          <w:sz w:val="22"/>
        </w:rPr>
        <w:tab/>
      </w:r>
      <w:r>
        <w:t>第2部分</w:t>
      </w:r>
      <w:r>
        <w:tab/>
      </w:r>
      <w:r>
        <w:fldChar w:fldCharType="begin"/>
      </w:r>
      <w:r>
        <w:instrText xml:space="preserve"> PAGEREF _Toc256000009 \h </w:instrText>
      </w:r>
      <w:r>
        <w:fldChar w:fldCharType="separate"/>
      </w:r>
      <w:r>
        <w:t>6</w:t>
      </w:r>
      <w:r>
        <w:fldChar w:fldCharType="end"/>
      </w:r>
    </w:p>
    <w:p>
      <w:pPr>
        <w:pStyle w:val="TOC3"/>
        <w:tabs>
          <w:tab w:val="left" w:pos="1320"/>
          <w:tab w:val="right" w:leader="dot" w:pos="8630"/>
        </w:tabs>
        <w:rPr>
          <w:rFonts w:ascii="Calibri" w:hAnsi="Calibri"/>
          <w:noProof/>
          <w:sz w:val="22"/>
        </w:rPr>
      </w:pPr>
      <w:r>
        <w:t>1.2.1.</w:t>
      </w:r>
      <w:r>
        <w:rPr>
          <w:rFonts w:ascii="Calibri" w:hAnsi="Calibri"/>
          <w:noProof/>
          <w:sz w:val="22"/>
        </w:rPr>
        <w:tab/>
      </w:r>
      <w:r>
        <w:t>Free Space (空闲空间)</w:t>
      </w:r>
      <w:r>
        <w:tab/>
      </w:r>
      <w:r>
        <w:fldChar w:fldCharType="begin"/>
      </w:r>
      <w:r>
        <w:instrText xml:space="preserve"> PAGEREF _Toc256000010 \h </w:instrText>
      </w:r>
      <w:r>
        <w:fldChar w:fldCharType="separate"/>
      </w:r>
      <w:r>
        <w:t>7</w:t>
      </w:r>
      <w:r>
        <w:fldChar w:fldCharType="end"/>
      </w:r>
    </w:p>
    <w:p>
      <w:pPr>
        <w:pStyle w:val="TOC3"/>
        <w:tabs>
          <w:tab w:val="left" w:pos="1320"/>
          <w:tab w:val="right" w:leader="dot" w:pos="8630"/>
        </w:tabs>
        <w:rPr>
          <w:rFonts w:ascii="Calibri" w:hAnsi="Calibri"/>
          <w:noProof/>
          <w:sz w:val="22"/>
        </w:rPr>
      </w:pPr>
      <w:r>
        <w:t>1.2.2.</w:t>
      </w:r>
      <w:r>
        <w:rPr>
          <w:rFonts w:ascii="Calibri" w:hAnsi="Calibri"/>
          <w:noProof/>
          <w:sz w:val="22"/>
        </w:rPr>
        <w:tab/>
      </w:r>
      <w:r>
        <w:rPr>
          <w:color w:val="0000FF"/>
        </w:rPr>
        <w:t>User Records (用户记录)</w:t>
      </w:r>
      <w:r>
        <w:tab/>
      </w:r>
      <w:r>
        <w:fldChar w:fldCharType="begin"/>
      </w:r>
      <w:r>
        <w:instrText xml:space="preserve"> PAGEREF _Toc256000011 \h </w:instrText>
      </w:r>
      <w:r>
        <w:fldChar w:fldCharType="separate"/>
      </w:r>
      <w:r>
        <w:t>7</w:t>
      </w:r>
      <w:r>
        <w:fldChar w:fldCharType="end"/>
      </w:r>
    </w:p>
    <w:p>
      <w:pPr>
        <w:pStyle w:val="TOC3"/>
        <w:tabs>
          <w:tab w:val="left" w:pos="1320"/>
          <w:tab w:val="right" w:leader="dot" w:pos="8630"/>
        </w:tabs>
        <w:rPr>
          <w:rFonts w:ascii="Calibri" w:hAnsi="Calibri"/>
          <w:noProof/>
          <w:sz w:val="22"/>
        </w:rPr>
      </w:pPr>
      <w:r>
        <w:t>1.2.3.</w:t>
      </w:r>
      <w:r>
        <w:rPr>
          <w:rFonts w:ascii="Calibri" w:hAnsi="Calibri"/>
          <w:noProof/>
          <w:sz w:val="22"/>
        </w:rPr>
        <w:tab/>
      </w:r>
      <w:r>
        <w:rPr>
          <w:color w:val="993366"/>
        </w:rPr>
        <w:t>Infimum + Supremum（最小最大记录）</w:t>
      </w:r>
      <w:r>
        <w:tab/>
      </w:r>
      <w:r>
        <w:fldChar w:fldCharType="begin"/>
      </w:r>
      <w:r>
        <w:instrText xml:space="preserve"> PAGEREF _Toc256000012 \h </w:instrText>
      </w:r>
      <w:r>
        <w:fldChar w:fldCharType="separate"/>
      </w:r>
      <w:r>
        <w:t>7</w:t>
      </w:r>
      <w:r>
        <w:fldChar w:fldCharType="end"/>
      </w:r>
    </w:p>
    <w:p>
      <w:pPr>
        <w:pStyle w:val="TOC2"/>
        <w:tabs>
          <w:tab w:val="left" w:pos="880"/>
          <w:tab w:val="right" w:leader="dot" w:pos="8630"/>
        </w:tabs>
        <w:rPr>
          <w:rFonts w:ascii="Calibri" w:hAnsi="Calibri"/>
          <w:noProof/>
          <w:sz w:val="22"/>
        </w:rPr>
      </w:pPr>
      <w:r>
        <w:t>1.3.</w:t>
      </w:r>
      <w:r>
        <w:rPr>
          <w:rFonts w:ascii="Calibri" w:hAnsi="Calibri"/>
          <w:noProof/>
          <w:sz w:val="22"/>
        </w:rPr>
        <w:tab/>
      </w:r>
      <w:r>
        <w:t>第3部分</w:t>
      </w:r>
      <w:r>
        <w:tab/>
      </w:r>
      <w:r>
        <w:fldChar w:fldCharType="begin"/>
      </w:r>
      <w:r>
        <w:instrText xml:space="preserve"> PAGEREF _Toc256000013 \h </w:instrText>
      </w:r>
      <w:r>
        <w:fldChar w:fldCharType="separate"/>
      </w:r>
      <w:r>
        <w:t>8</w:t>
      </w:r>
      <w:r>
        <w:fldChar w:fldCharType="end"/>
      </w:r>
    </w:p>
    <w:p>
      <w:pPr>
        <w:pStyle w:val="TOC3"/>
        <w:tabs>
          <w:tab w:val="left" w:pos="1320"/>
          <w:tab w:val="right" w:leader="dot" w:pos="8630"/>
        </w:tabs>
        <w:rPr>
          <w:rFonts w:ascii="Calibri" w:hAnsi="Calibri"/>
          <w:noProof/>
          <w:sz w:val="22"/>
        </w:rPr>
      </w:pPr>
      <w:r>
        <w:t>1.3.1.</w:t>
      </w:r>
      <w:r>
        <w:rPr>
          <w:rFonts w:ascii="Calibri" w:hAnsi="Calibri"/>
          <w:noProof/>
          <w:sz w:val="22"/>
        </w:rPr>
        <w:tab/>
      </w:r>
      <w:r>
        <w:rPr>
          <w:color w:val="00CCFF"/>
        </w:rPr>
        <w:t>Page Directory（页目录）</w:t>
      </w:r>
      <w:r>
        <w:tab/>
      </w:r>
      <w:r>
        <w:fldChar w:fldCharType="begin"/>
      </w:r>
      <w:r>
        <w:instrText xml:space="preserve"> PAGEREF _Toc256000014 \h </w:instrText>
      </w:r>
      <w:r>
        <w:fldChar w:fldCharType="separate"/>
      </w:r>
      <w:r>
        <w:t>8</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页目录分组的个数如何确定？</w:t>
      </w:r>
      <w:r>
        <w:tab/>
      </w:r>
      <w:r>
        <w:fldChar w:fldCharType="begin"/>
      </w:r>
      <w:r>
        <w:instrText xml:space="preserve"> PAGEREF _Toc256000015 \h </w:instrText>
      </w:r>
      <w:r>
        <w:fldChar w:fldCharType="separate"/>
      </w:r>
      <w:r>
        <w:t>12</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页目录结构下如何快速查找记录？</w:t>
      </w:r>
      <w:r>
        <w:tab/>
      </w:r>
      <w:r>
        <w:fldChar w:fldCharType="begin"/>
      </w:r>
      <w:r>
        <w:instrText xml:space="preserve"> PAGEREF _Toc256000016 \h </w:instrText>
      </w:r>
      <w:r>
        <w:fldChar w:fldCharType="separate"/>
      </w:r>
      <w:r>
        <w:t>13</w:t>
      </w:r>
      <w:r>
        <w:fldChar w:fldCharType="end"/>
      </w:r>
    </w:p>
    <w:p>
      <w:pPr>
        <w:pStyle w:val="TOC3"/>
        <w:tabs>
          <w:tab w:val="left" w:pos="1320"/>
          <w:tab w:val="right" w:leader="dot" w:pos="8630"/>
        </w:tabs>
        <w:rPr>
          <w:rFonts w:ascii="Calibri" w:hAnsi="Calibri"/>
          <w:noProof/>
          <w:sz w:val="22"/>
        </w:rPr>
      </w:pPr>
      <w:r>
        <w:t>1.3.2.</w:t>
      </w:r>
      <w:r>
        <w:rPr>
          <w:rFonts w:ascii="Calibri" w:hAnsi="Calibri"/>
          <w:noProof/>
          <w:sz w:val="22"/>
        </w:rPr>
        <w:tab/>
      </w:r>
      <w:r>
        <w:t>Page Header（页面头部）</w:t>
      </w:r>
      <w:r>
        <w:tab/>
      </w:r>
      <w:r>
        <w:fldChar w:fldCharType="begin"/>
      </w:r>
      <w:r>
        <w:instrText xml:space="preserve"> PAGEREF _Toc256000017 \h </w:instrText>
      </w:r>
      <w:r>
        <w:fldChar w:fldCharType="separate"/>
      </w:r>
      <w:r>
        <w:t>15</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PAGE_DIRECTION</w:t>
      </w:r>
      <w:r>
        <w:tab/>
      </w:r>
      <w:r>
        <w:fldChar w:fldCharType="begin"/>
      </w:r>
      <w:r>
        <w:instrText xml:space="preserve"> PAGEREF _Toc256000018 \h </w:instrText>
      </w:r>
      <w:r>
        <w:fldChar w:fldCharType="separate"/>
      </w:r>
      <w:r>
        <w:t>16</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PAGE_N_DIRECTION</w:t>
      </w:r>
      <w:r>
        <w:tab/>
      </w:r>
      <w:r>
        <w:fldChar w:fldCharType="begin"/>
      </w:r>
      <w:r>
        <w:instrText xml:space="preserve"> PAGEREF _Toc256000019 \h </w:instrText>
      </w:r>
      <w:r>
        <w:fldChar w:fldCharType="separate"/>
      </w:r>
      <w:r>
        <w:t>16</w:t>
      </w:r>
      <w:r>
        <w:fldChar w:fldCharType="end"/>
      </w:r>
    </w:p>
    <w:p>
      <w:pPr>
        <w:pStyle w:val="TOC1"/>
        <w:tabs>
          <w:tab w:val="left" w:pos="480"/>
          <w:tab w:val="right" w:leader="dot" w:pos="8630"/>
        </w:tabs>
        <w:rPr>
          <w:rFonts w:ascii="Calibri" w:hAnsi="Calibri"/>
          <w:noProof/>
          <w:sz w:val="22"/>
        </w:rPr>
      </w:pPr>
      <w:r>
        <w:t>2.</w:t>
      </w:r>
      <w:r>
        <w:rPr>
          <w:rFonts w:ascii="Calibri" w:hAnsi="Calibri"/>
          <w:noProof/>
          <w:sz w:val="22"/>
        </w:rPr>
        <w:tab/>
      </w:r>
      <w:r>
        <w:t>02-InnoDB行格式（或记录格式）</w:t>
      </w:r>
      <w:r>
        <w:tab/>
      </w:r>
      <w:r>
        <w:fldChar w:fldCharType="begin"/>
      </w:r>
      <w:r>
        <w:instrText xml:space="preserve"> PAGEREF _Toc256000020 \h </w:instrText>
      </w:r>
      <w:r>
        <w:fldChar w:fldCharType="separate"/>
      </w:r>
      <w:r>
        <w:t>17</w:t>
      </w:r>
      <w:r>
        <w:fldChar w:fldCharType="end"/>
      </w:r>
    </w:p>
    <w:p>
      <w:pPr>
        <w:pStyle w:val="TOC2"/>
        <w:tabs>
          <w:tab w:val="left" w:pos="880"/>
          <w:tab w:val="right" w:leader="dot" w:pos="8630"/>
        </w:tabs>
        <w:rPr>
          <w:rFonts w:ascii="Calibri" w:hAnsi="Calibri"/>
          <w:noProof/>
          <w:sz w:val="22"/>
        </w:rPr>
      </w:pPr>
      <w:r>
        <w:t>2.1.</w:t>
      </w:r>
      <w:r>
        <w:rPr>
          <w:rFonts w:ascii="Calibri" w:hAnsi="Calibri"/>
          <w:noProof/>
          <w:sz w:val="22"/>
        </w:rPr>
        <w:tab/>
      </w:r>
      <w:r>
        <w:t>指定行格式的语法</w:t>
      </w:r>
      <w:r>
        <w:tab/>
      </w:r>
      <w:r>
        <w:fldChar w:fldCharType="begin"/>
      </w:r>
      <w:r>
        <w:instrText xml:space="preserve"> PAGEREF _Toc256000021 \h </w:instrText>
      </w:r>
      <w:r>
        <w:fldChar w:fldCharType="separate"/>
      </w:r>
      <w:r>
        <w:t>17</w:t>
      </w:r>
      <w:r>
        <w:fldChar w:fldCharType="end"/>
      </w:r>
    </w:p>
    <w:p>
      <w:pPr>
        <w:pStyle w:val="TOC2"/>
        <w:tabs>
          <w:tab w:val="left" w:pos="880"/>
          <w:tab w:val="right" w:leader="dot" w:pos="8630"/>
        </w:tabs>
        <w:rPr>
          <w:rFonts w:ascii="Calibri" w:hAnsi="Calibri"/>
          <w:noProof/>
          <w:sz w:val="22"/>
        </w:rPr>
      </w:pPr>
      <w:r>
        <w:t>2.2.</w:t>
      </w:r>
      <w:r>
        <w:rPr>
          <w:rFonts w:ascii="Calibri" w:hAnsi="Calibri"/>
          <w:noProof/>
          <w:sz w:val="22"/>
        </w:rPr>
        <w:tab/>
      </w:r>
      <w:r>
        <w:t>COMPACT行格式</w:t>
      </w:r>
      <w:r>
        <w:tab/>
      </w:r>
      <w:r>
        <w:fldChar w:fldCharType="begin"/>
      </w:r>
      <w:r>
        <w:instrText xml:space="preserve"> PAGEREF _Toc256000022 \h </w:instrText>
      </w:r>
      <w:r>
        <w:fldChar w:fldCharType="separate"/>
      </w:r>
      <w:r>
        <w:t>18</w:t>
      </w:r>
      <w:r>
        <w:fldChar w:fldCharType="end"/>
      </w:r>
    </w:p>
    <w:p>
      <w:pPr>
        <w:pStyle w:val="TOC3"/>
        <w:tabs>
          <w:tab w:val="left" w:pos="1320"/>
          <w:tab w:val="right" w:leader="dot" w:pos="8630"/>
        </w:tabs>
        <w:rPr>
          <w:rFonts w:ascii="Calibri" w:hAnsi="Calibri"/>
          <w:noProof/>
          <w:sz w:val="22"/>
        </w:rPr>
      </w:pPr>
      <w:r>
        <w:t>2.2.1.</w:t>
      </w:r>
      <w:r>
        <w:rPr>
          <w:rFonts w:ascii="Calibri" w:hAnsi="Calibri"/>
          <w:noProof/>
          <w:sz w:val="22"/>
        </w:rPr>
        <w:tab/>
      </w:r>
      <w:r>
        <w:t>变长字段长度列表</w:t>
      </w:r>
      <w:r>
        <w:tab/>
      </w:r>
      <w:r>
        <w:fldChar w:fldCharType="begin"/>
      </w:r>
      <w:r>
        <w:instrText xml:space="preserve"> PAGEREF _Toc256000023 \h </w:instrText>
      </w:r>
      <w:r>
        <w:fldChar w:fldCharType="separate"/>
      </w:r>
      <w:r>
        <w:t>19</w:t>
      </w:r>
      <w:r>
        <w:fldChar w:fldCharType="end"/>
      </w:r>
    </w:p>
    <w:p>
      <w:pPr>
        <w:pStyle w:val="TOC3"/>
        <w:tabs>
          <w:tab w:val="left" w:pos="1320"/>
          <w:tab w:val="right" w:leader="dot" w:pos="8630"/>
        </w:tabs>
        <w:rPr>
          <w:rFonts w:ascii="Calibri" w:hAnsi="Calibri"/>
          <w:noProof/>
          <w:sz w:val="22"/>
        </w:rPr>
      </w:pPr>
      <w:r>
        <w:t>2.2.2.</w:t>
      </w:r>
      <w:r>
        <w:rPr>
          <w:rFonts w:ascii="Calibri" w:hAnsi="Calibri"/>
          <w:noProof/>
          <w:sz w:val="22"/>
        </w:rPr>
        <w:tab/>
      </w:r>
      <w:r>
        <w:t>NULL值列表</w:t>
      </w:r>
      <w:r>
        <w:tab/>
      </w:r>
      <w:r>
        <w:fldChar w:fldCharType="begin"/>
      </w:r>
      <w:r>
        <w:instrText xml:space="preserve"> PAGEREF _Toc256000024 \h </w:instrText>
      </w:r>
      <w:r>
        <w:fldChar w:fldCharType="separate"/>
      </w:r>
      <w:r>
        <w:t>20</w:t>
      </w:r>
      <w:r>
        <w:fldChar w:fldCharType="end"/>
      </w:r>
    </w:p>
    <w:p>
      <w:pPr>
        <w:pStyle w:val="TOC3"/>
        <w:tabs>
          <w:tab w:val="left" w:pos="1320"/>
          <w:tab w:val="right" w:leader="dot" w:pos="8630"/>
        </w:tabs>
        <w:rPr>
          <w:rFonts w:ascii="Calibri" w:hAnsi="Calibri"/>
          <w:noProof/>
          <w:sz w:val="22"/>
        </w:rPr>
      </w:pPr>
      <w:r>
        <w:t>2.2.3.</w:t>
      </w:r>
      <w:r>
        <w:rPr>
          <w:rFonts w:ascii="Calibri" w:hAnsi="Calibri"/>
          <w:noProof/>
          <w:sz w:val="22"/>
        </w:rPr>
        <w:tab/>
      </w:r>
      <w:r>
        <w:rPr>
          <w:color w:val="0000FF"/>
        </w:rPr>
        <w:t>记录头信息（5字节）</w:t>
      </w:r>
      <w:r>
        <w:tab/>
      </w:r>
      <w:r>
        <w:fldChar w:fldCharType="begin"/>
      </w:r>
      <w:r>
        <w:instrText xml:space="preserve"> PAGEREF _Toc256000025 \h </w:instrText>
      </w:r>
      <w:r>
        <w:fldChar w:fldCharType="separate"/>
      </w:r>
      <w:r>
        <w:t>21</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delete_mask</w:t>
      </w:r>
      <w:r>
        <w:tab/>
      </w:r>
      <w:r>
        <w:fldChar w:fldCharType="begin"/>
      </w:r>
      <w:r>
        <w:instrText xml:space="preserve"> PAGEREF _Toc256000026 \h </w:instrText>
      </w:r>
      <w:r>
        <w:fldChar w:fldCharType="separate"/>
      </w:r>
      <w:r>
        <w:t>23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min_rec_mask</w:t>
      </w:r>
      <w:r>
        <w:tab/>
      </w:r>
      <w:r>
        <w:fldChar w:fldCharType="begin"/>
      </w:r>
      <w:r>
        <w:instrText xml:space="preserve"> PAGEREF _Toc256000027 \h </w:instrText>
      </w:r>
      <w:r>
        <w:fldChar w:fldCharType="separate"/>
      </w:r>
      <w:r>
        <w:t>23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record_type</w:t>
      </w:r>
      <w:r>
        <w:tab/>
      </w:r>
      <w:r>
        <w:fldChar w:fldCharType="begin"/>
      </w:r>
      <w:r>
        <w:instrText xml:space="preserve"> PAGEREF _Toc256000028 \h </w:instrText>
      </w:r>
      <w:r>
        <w:fldChar w:fldCharType="separate"/>
      </w:r>
      <w:r>
        <w:t>23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rPr>
          <w:color w:val="993366"/>
        </w:rPr>
        <w:t>heap_no</w:t>
      </w:r>
      <w:r>
        <w:tab/>
      </w:r>
      <w:r>
        <w:fldChar w:fldCharType="begin"/>
      </w:r>
      <w:r>
        <w:instrText xml:space="preserve"> PAGEREF _Toc256000029 \h </w:instrText>
      </w:r>
      <w:r>
        <w:fldChar w:fldCharType="separate"/>
      </w:r>
      <w:r>
        <w:t>24</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rPr>
          <w:color w:val="00CCFF"/>
        </w:rPr>
        <w:t>n_owned</w:t>
      </w:r>
      <w:r>
        <w:tab/>
      </w:r>
      <w:r>
        <w:fldChar w:fldCharType="begin"/>
      </w:r>
      <w:r>
        <w:instrText xml:space="preserve"> PAGEREF _Toc256000030 \h </w:instrText>
      </w:r>
      <w:r>
        <w:fldChar w:fldCharType="separate"/>
      </w:r>
      <w:r>
        <w:t>24</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next_record</w:t>
      </w:r>
      <w:r>
        <w:tab/>
      </w:r>
      <w:r>
        <w:fldChar w:fldCharType="begin"/>
      </w:r>
      <w:r>
        <w:instrText xml:space="preserve"> PAGEREF _Toc256000031 \h </w:instrText>
      </w:r>
      <w:r>
        <w:fldChar w:fldCharType="separate"/>
      </w:r>
      <w:r>
        <w:t>24</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演示：删除操作</w:t>
      </w:r>
      <w:r>
        <w:tab/>
      </w:r>
      <w:r>
        <w:fldChar w:fldCharType="begin"/>
      </w:r>
      <w:r>
        <w:instrText xml:space="preserve"> PAGEREF _Toc256000032 \h </w:instrText>
      </w:r>
      <w:r>
        <w:fldChar w:fldCharType="separate"/>
      </w:r>
      <w:r>
        <w:t>25</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演示：添加操作</w:t>
      </w:r>
      <w:r>
        <w:tab/>
      </w:r>
      <w:r>
        <w:fldChar w:fldCharType="begin"/>
      </w:r>
      <w:r>
        <w:instrText xml:space="preserve"> PAGEREF _Toc256000033 \h </w:instrText>
      </w:r>
      <w:r>
        <w:fldChar w:fldCharType="separate"/>
      </w:r>
      <w:r>
        <w:t>26</w:t>
      </w:r>
      <w:r>
        <w:fldChar w:fldCharType="end"/>
      </w:r>
    </w:p>
    <w:p>
      <w:pPr>
        <w:pStyle w:val="TOC3"/>
        <w:tabs>
          <w:tab w:val="left" w:pos="1320"/>
          <w:tab w:val="right" w:leader="dot" w:pos="8630"/>
        </w:tabs>
        <w:rPr>
          <w:rFonts w:ascii="Calibri" w:hAnsi="Calibri"/>
          <w:noProof/>
          <w:sz w:val="22"/>
        </w:rPr>
      </w:pPr>
      <w:r>
        <w:t>2.2.4.</w:t>
      </w:r>
      <w:r>
        <w:rPr>
          <w:rFonts w:ascii="Calibri" w:hAnsi="Calibri"/>
          <w:noProof/>
          <w:sz w:val="22"/>
        </w:rPr>
        <w:tab/>
      </w:r>
      <w:r>
        <w:t>记录的真实数据</w:t>
      </w:r>
      <w:r>
        <w:tab/>
      </w:r>
      <w:r>
        <w:fldChar w:fldCharType="begin"/>
      </w:r>
      <w:r>
        <w:instrText xml:space="preserve"> PAGEREF _Toc256000034 \h </w:instrText>
      </w:r>
      <w:r>
        <w:fldChar w:fldCharType="separate"/>
      </w:r>
      <w:r>
        <w:t>27</w:t>
      </w:r>
      <w:r>
        <w:fldChar w:fldCharType="end"/>
      </w:r>
    </w:p>
    <w:p>
      <w:pPr>
        <w:pStyle w:val="TOC2"/>
        <w:tabs>
          <w:tab w:val="left" w:pos="960"/>
          <w:tab w:val="right" w:leader="dot" w:pos="8630"/>
        </w:tabs>
        <w:rPr>
          <w:rFonts w:ascii="Calibri" w:hAnsi="Calibri"/>
          <w:noProof/>
          <w:sz w:val="22"/>
        </w:rPr>
      </w:pPr>
      <w:r>
        <w:t>2.3.</w:t>
      </w:r>
      <w:r>
        <w:rPr>
          <w:rFonts w:ascii="Calibri" w:hAnsi="Calibri"/>
          <w:noProof/>
          <w:sz w:val="22"/>
        </w:rPr>
        <w:tab/>
      </w:r>
      <w:r>
        <w:t>Dynamic和Compressed行格式</w:t>
      </w:r>
      <w:r>
        <w:tab/>
      </w:r>
      <w:r>
        <w:fldChar w:fldCharType="begin"/>
      </w:r>
      <w:r>
        <w:instrText xml:space="preserve"> PAGEREF _Toc256000035 \h </w:instrText>
      </w:r>
      <w:r>
        <w:fldChar w:fldCharType="separate"/>
      </w:r>
      <w:r>
        <w:t>30</w:t>
      </w:r>
      <w:r>
        <w:fldChar w:fldCharType="end"/>
      </w:r>
    </w:p>
    <w:p>
      <w:pPr>
        <w:pStyle w:val="TOC3"/>
        <w:tabs>
          <w:tab w:val="left" w:pos="1320"/>
          <w:tab w:val="right" w:leader="dot" w:pos="8630"/>
        </w:tabs>
        <w:rPr>
          <w:rFonts w:ascii="Calibri" w:hAnsi="Calibri"/>
          <w:noProof/>
          <w:sz w:val="22"/>
        </w:rPr>
      </w:pPr>
      <w:r>
        <w:t>2.3.1.</w:t>
      </w:r>
      <w:r>
        <w:rPr>
          <w:rFonts w:ascii="Calibri" w:hAnsi="Calibri"/>
          <w:noProof/>
          <w:sz w:val="22"/>
        </w:rPr>
        <w:tab/>
      </w:r>
      <w:r>
        <w:t>行溢出</w:t>
      </w:r>
      <w:r>
        <w:tab/>
      </w:r>
      <w:r>
        <w:fldChar w:fldCharType="begin"/>
      </w:r>
      <w:r>
        <w:instrText xml:space="preserve"> PAGEREF _Toc256000036 \h </w:instrText>
      </w:r>
      <w:r>
        <w:fldChar w:fldCharType="separate"/>
      </w:r>
      <w:r>
        <w:t>30</w:t>
      </w:r>
      <w:r>
        <w:fldChar w:fldCharType="end"/>
      </w:r>
    </w:p>
    <w:p>
      <w:pPr>
        <w:pStyle w:val="TOC3"/>
        <w:tabs>
          <w:tab w:val="left" w:pos="1320"/>
          <w:tab w:val="right" w:leader="dot" w:pos="8630"/>
        </w:tabs>
        <w:rPr>
          <w:rFonts w:ascii="Calibri" w:hAnsi="Calibri"/>
          <w:noProof/>
          <w:sz w:val="22"/>
        </w:rPr>
      </w:pPr>
      <w:r>
        <w:t>2.3.2.</w:t>
      </w:r>
      <w:r>
        <w:rPr>
          <w:rFonts w:ascii="Calibri" w:hAnsi="Calibri"/>
          <w:noProof/>
          <w:sz w:val="22"/>
        </w:rPr>
        <w:tab/>
      </w:r>
      <w:r>
        <w:t>Dynamic和Compressed行格式</w:t>
      </w:r>
      <w:r>
        <w:tab/>
      </w:r>
      <w:r>
        <w:fldChar w:fldCharType="begin"/>
      </w:r>
      <w:r>
        <w:instrText xml:space="preserve"> PAGEREF _Toc256000037 \h </w:instrText>
      </w:r>
      <w:r>
        <w:fldChar w:fldCharType="separate"/>
      </w:r>
      <w:r>
        <w:t>32</w:t>
      </w:r>
      <w:r>
        <w:fldChar w:fldCharType="end"/>
      </w:r>
    </w:p>
    <w:p>
      <w:pPr>
        <w:pStyle w:val="TOC2"/>
        <w:tabs>
          <w:tab w:val="left" w:pos="960"/>
          <w:tab w:val="right" w:leader="dot" w:pos="8630"/>
        </w:tabs>
        <w:rPr>
          <w:rFonts w:ascii="Calibri" w:hAnsi="Calibri"/>
          <w:noProof/>
          <w:sz w:val="22"/>
        </w:rPr>
      </w:pPr>
      <w:r>
        <w:t>2.4.</w:t>
      </w:r>
      <w:r>
        <w:rPr>
          <w:rFonts w:ascii="Calibri" w:hAnsi="Calibri"/>
          <w:noProof/>
          <w:sz w:val="22"/>
        </w:rPr>
        <w:tab/>
      </w:r>
      <w:r>
        <w:t>Redundant行格式</w:t>
      </w:r>
      <w:r>
        <w:tab/>
      </w:r>
      <w:r>
        <w:fldChar w:fldCharType="begin"/>
      </w:r>
      <w:r>
        <w:instrText xml:space="preserve"> PAGEREF _Toc256000038 \h </w:instrText>
      </w:r>
      <w:r>
        <w:fldChar w:fldCharType="separate"/>
      </w:r>
      <w:r>
        <w:t>33</w:t>
      </w:r>
      <w:r>
        <w:fldChar w:fldCharType="end"/>
      </w:r>
    </w:p>
    <w:p>
      <w:pPr>
        <w:pStyle w:val="TOC3"/>
        <w:tabs>
          <w:tab w:val="left" w:pos="1320"/>
          <w:tab w:val="right" w:leader="dot" w:pos="8630"/>
        </w:tabs>
        <w:rPr>
          <w:rFonts w:ascii="Calibri" w:hAnsi="Calibri"/>
          <w:noProof/>
          <w:sz w:val="22"/>
        </w:rPr>
      </w:pPr>
      <w:r>
        <w:t>2.4.1.</w:t>
      </w:r>
      <w:r>
        <w:rPr>
          <w:rFonts w:ascii="Calibri" w:hAnsi="Calibri"/>
          <w:noProof/>
          <w:sz w:val="22"/>
        </w:rPr>
        <w:tab/>
      </w:r>
      <w:r>
        <w:t>字段长度偏移列表</w:t>
      </w:r>
      <w:r>
        <w:tab/>
      </w:r>
      <w:r>
        <w:fldChar w:fldCharType="begin"/>
      </w:r>
      <w:r>
        <w:instrText xml:space="preserve"> PAGEREF _Toc256000039 \h </w:instrText>
      </w:r>
      <w:r>
        <w:fldChar w:fldCharType="separate"/>
      </w:r>
      <w:r>
        <w:t>34</w:t>
      </w:r>
      <w:r>
        <w:fldChar w:fldCharType="end"/>
      </w:r>
    </w:p>
    <w:p>
      <w:pPr>
        <w:pStyle w:val="TOC3"/>
        <w:tabs>
          <w:tab w:val="left" w:pos="1320"/>
          <w:tab w:val="right" w:leader="dot" w:pos="8630"/>
        </w:tabs>
        <w:rPr>
          <w:rFonts w:ascii="Calibri" w:hAnsi="Calibri"/>
          <w:noProof/>
          <w:sz w:val="22"/>
        </w:rPr>
      </w:pPr>
      <w:r>
        <w:t>2.4.2.</w:t>
      </w:r>
      <w:r>
        <w:rPr>
          <w:rFonts w:ascii="Calibri" w:hAnsi="Calibri"/>
          <w:noProof/>
          <w:sz w:val="22"/>
        </w:rPr>
        <w:tab/>
      </w:r>
      <w:r>
        <w:t>记录头信息（record header）</w:t>
      </w:r>
      <w:r>
        <w:tab/>
      </w:r>
      <w:r>
        <w:fldChar w:fldCharType="begin"/>
      </w:r>
      <w:r>
        <w:instrText xml:space="preserve"> PAGEREF _Toc256000040 \h </w:instrText>
      </w:r>
      <w:r>
        <w:fldChar w:fldCharType="separate"/>
      </w:r>
      <w:r>
        <w:t>35</w:t>
      </w:r>
      <w:r>
        <w:fldChar w:fldCharType="end"/>
      </w:r>
    </w:p>
    <w:p>
      <w:r>
        <w:fldChar w:fldCharType="end"/>
      </w:r>
    </w:p>
    <w:p>
      <w:pPr>
        <w:pStyle w:val="MMTopic1"/>
        <w:numPr>
          <w:numId w:val="1"/>
        </w:numPr>
        <w:spacing w:after="240"/>
      </w:pPr>
      <w:bookmarkStart w:id="1" w:name="NyzeIOIhi0O5c92hwsHycA=="/>
      <w:bookmarkStart w:id="2" w:name="_Toc256000000"/>
      <w:r>
        <w:t>01-数据页内部结构</w:t>
      </w:r>
      <w:bookmarkEnd w:id="2"/>
      <w:bookmarkEnd w:id="1"/>
      <w:r>
        <w:fldChar w:fldCharType="begin"/>
      </w:r>
      <w:r>
        <w:instrText>PRIVATE {"MapObjectType":"Topic","SubType":"Main","Id":"NyzeIOIhi0O5c92hwsHycA==","Parent":"K5wlC9PTdkiQaRKWAh0HKg==","Description":"TopicStart"}</w:instrText>
      </w:r>
      <w:r>
        <w:fldChar w:fldCharType="end"/>
      </w:r>
    </w:p>
    <w:p>
      <w:pPr>
        <w:pStyle w:val="MMNotes"/>
        <w:ind w:left="988"/>
        <w:jc w:val="left"/>
      </w:pPr>
      <w:r>
        <w:rPr>
          <w:rFonts w:ascii="SimSun" w:eastAsia="SimSun" w:hAnsi="SimSun" w:cs="SimSun"/>
          <w:sz w:val="28"/>
          <w:szCs w:val="28"/>
        </w:rPr>
        <w:t>大小：默认</w:t>
      </w:r>
      <w:r>
        <w:rPr>
          <w:sz w:val="28"/>
          <w:szCs w:val="28"/>
        </w:rPr>
        <w:t>16KB</w:t>
      </w:r>
    </w:p>
    <w:p>
      <w:pPr>
        <w:pStyle w:val="MMNotes"/>
        <w:ind w:left="988"/>
        <w:jc w:val="left"/>
      </w:pPr>
      <w:r>
        <w:rPr>
          <w:sz w:val="28"/>
          <w:szCs w:val="28"/>
        </w:rPr>
        <w:t> </w:t>
      </w:r>
    </w:p>
    <w:p>
      <w:pPr>
        <w:pStyle w:val="MMNotes"/>
        <w:ind w:left="988"/>
        <w:jc w:val="left"/>
      </w:pPr>
      <w:r>
        <w:rPr>
          <w:rFonts w:ascii="SimSun" w:eastAsia="SimSun" w:hAnsi="SimSun" w:cs="SimSun"/>
          <w:sz w:val="28"/>
          <w:szCs w:val="28"/>
        </w:rPr>
        <w:t>构成：</w:t>
      </w:r>
    </w:p>
    <w:p>
      <w:pPr>
        <w:pStyle w:val="MMNotes"/>
        <w:ind w:left="988"/>
        <w:jc w:val="left"/>
      </w:pPr>
      <w:r>
        <w:drawing>
          <wp:inline>
            <wp:extent cx="4859020" cy="2041035"/>
            <wp:docPr id="10000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5"/>
                    <a:stretch>
                      <a:fillRect/>
                    </a:stretch>
                  </pic:blipFill>
                  <pic:spPr>
                    <a:xfrm>
                      <a:off x="0" y="0"/>
                      <a:ext cx="4859020" cy="2041035"/>
                    </a:xfrm>
                    <a:prstGeom prst="rect">
                      <a:avLst/>
                    </a:prstGeom>
                  </pic:spPr>
                </pic:pic>
              </a:graphicData>
            </a:graphic>
          </wp:inline>
        </w:drawing>
      </w:r>
    </w:p>
    <w:p>
      <w:pPr>
        <w:pStyle w:val="MMNotes"/>
        <w:ind w:left="988"/>
        <w:jc w:val="left"/>
      </w:pPr>
      <w:r>
        <w:rPr>
          <w:sz w:val="28"/>
          <w:szCs w:val="28"/>
        </w:rPr>
        <w:t> </w:t>
      </w:r>
    </w:p>
    <w:p>
      <w:pPr>
        <w:pStyle w:val="MMNotes"/>
        <w:spacing w:after="240"/>
        <w:ind w:left="988"/>
        <w:jc w:val="left"/>
      </w:pPr>
      <w:r>
        <w:rPr>
          <w:sz w:val="28"/>
          <w:szCs w:val="28"/>
        </w:rPr>
        <w:t> </w:t>
      </w:r>
      <w:r>
        <w:fldChar w:fldCharType="begin"/>
      </w:r>
      <w:r>
        <w:instrText>PRIVATE {"MapObjectType":"Topic","Id":"NyzeIOIhi0O5c92hwsHycA==","Description":"TopicInfoEnd"}</w:instrText>
      </w:r>
      <w:r>
        <w:fldChar w:fldCharType="end"/>
      </w:r>
    </w:p>
    <w:p>
      <w:pPr>
        <w:pStyle w:val="MMTopic2"/>
        <w:numPr>
          <w:ilvl w:val="1"/>
          <w:numId w:val="1"/>
        </w:numPr>
        <w:spacing w:after="240"/>
      </w:pPr>
      <w:bookmarkStart w:id="3" w:name="Xv2fokSWAkKOcafmvYcscw=="/>
      <w:bookmarkStart w:id="4" w:name="_Toc256000001"/>
      <w:r>
        <w:rPr>
          <w:sz w:val="22"/>
        </w:rPr>
        <w:t>第1部分</w:t>
      </w:r>
      <w:bookmarkEnd w:id="4"/>
      <w:bookmarkEnd w:id="3"/>
      <w:r>
        <w:rPr>
          <w:sz w:val="22"/>
        </w:rPr>
        <w:fldChar w:fldCharType="begin"/>
      </w:r>
      <w:r>
        <w:rPr>
          <w:sz w:val="22"/>
        </w:rPr>
        <w:instrText>PRIVATE {"MapObjectType":"Topic","SubType":"Subtopic","Id":"Xv2fokSWAkKOcafmvYcscw==","Parent":"NyzeIOIhi0O5c92hwsHycA==","Description":"TopicStart"}</w:instrText>
      </w:r>
      <w:r>
        <w:rPr>
          <w:sz w:val="22"/>
        </w:rPr>
        <w:fldChar w:fldCharType="end"/>
      </w:r>
      <w:r>
        <w:fldChar w:fldCharType="begin"/>
      </w:r>
      <w:r>
        <w:instrText>PRIVATE {"MapObjectType":"Topic","Id":"Xv2fokSWAkKOcafmvYcscw==","Description":"TopicInfoEnd"}</w:instrText>
      </w:r>
      <w:r>
        <w:fldChar w:fldCharType="end"/>
      </w:r>
    </w:p>
    <w:p>
      <w:pPr>
        <w:pStyle w:val="MMTopic3"/>
        <w:numPr>
          <w:ilvl w:val="2"/>
          <w:numId w:val="1"/>
        </w:numPr>
        <w:spacing w:after="240"/>
      </w:pPr>
      <w:bookmarkStart w:id="5" w:name="mxMabhxwSEi68fO/ow7eBg=="/>
      <w:bookmarkStart w:id="6" w:name="_Toc256000002"/>
      <w:r>
        <w:rPr>
          <w:sz w:val="22"/>
        </w:rPr>
        <w:t>File Header（文件头部）（38字节）</w:t>
      </w:r>
      <w:bookmarkEnd w:id="6"/>
      <w:bookmarkEnd w:id="5"/>
      <w:r>
        <w:rPr>
          <w:sz w:val="22"/>
        </w:rPr>
        <w:fldChar w:fldCharType="begin"/>
      </w:r>
      <w:r>
        <w:rPr>
          <w:sz w:val="22"/>
        </w:rPr>
        <w:instrText>PRIVATE {"MapObjectType":"Topic","SubType":"Subtopic","Id":"mxMabhxwSEi68fO/ow7eBg==","Parent":"Xv2fokSWAkKOcafmvYcscw==","Description":"TopicStart"}</w:instrText>
      </w:r>
      <w:r>
        <w:rPr>
          <w:sz w:val="22"/>
        </w:rPr>
        <w:fldChar w:fldCharType="end"/>
      </w:r>
    </w:p>
    <w:p>
      <w:pPr>
        <w:pStyle w:val="MMNotes"/>
        <w:ind w:left="2028"/>
        <w:jc w:val="left"/>
      </w:pPr>
      <w:r>
        <w:rPr>
          <w:rFonts w:ascii="SimSun" w:eastAsia="SimSun" w:hAnsi="SimSun" w:cs="SimSun"/>
          <w:sz w:val="28"/>
          <w:szCs w:val="28"/>
        </w:rPr>
        <w:t>作用：</w:t>
      </w:r>
    </w:p>
    <w:p>
      <w:pPr>
        <w:pStyle w:val="MMNotes"/>
        <w:ind w:left="2028"/>
        <w:jc w:val="left"/>
      </w:pPr>
      <w:r>
        <w:rPr>
          <w:rFonts w:ascii="SimSun" w:eastAsia="SimSun" w:hAnsi="SimSun" w:cs="SimSun"/>
          <w:sz w:val="28"/>
          <w:szCs w:val="28"/>
        </w:rPr>
        <w:t>描述各种页的通用信息。（比如页的编号、其上一页、下一页是谁等）</w:t>
      </w:r>
    </w:p>
    <w:p>
      <w:pPr>
        <w:pStyle w:val="MMNotes"/>
        <w:ind w:left="2028"/>
        <w:jc w:val="left"/>
      </w:pPr>
      <w:r>
        <w:rPr>
          <w:sz w:val="28"/>
          <w:szCs w:val="28"/>
        </w:rPr>
        <w:t> </w:t>
      </w:r>
    </w:p>
    <w:p>
      <w:pPr>
        <w:pStyle w:val="MMNotes"/>
        <w:ind w:left="2028"/>
        <w:jc w:val="left"/>
      </w:pPr>
      <w:r>
        <w:rPr>
          <w:rFonts w:ascii="SimSun" w:eastAsia="SimSun" w:hAnsi="SimSun" w:cs="SimSun"/>
          <w:sz w:val="28"/>
          <w:szCs w:val="28"/>
        </w:rPr>
        <w:t>大小：</w:t>
      </w:r>
      <w:r>
        <w:rPr>
          <w:sz w:val="28"/>
          <w:szCs w:val="28"/>
        </w:rPr>
        <w:t>38</w:t>
      </w:r>
      <w:r>
        <w:rPr>
          <w:rFonts w:ascii="SimSun" w:eastAsia="SimSun" w:hAnsi="SimSun" w:cs="SimSun"/>
          <w:sz w:val="28"/>
          <w:szCs w:val="28"/>
        </w:rPr>
        <w:t>字节</w:t>
      </w:r>
    </w:p>
    <w:p>
      <w:pPr>
        <w:pStyle w:val="MMNotes"/>
        <w:ind w:left="2028"/>
        <w:jc w:val="left"/>
      </w:pPr>
      <w:r>
        <w:rPr>
          <w:sz w:val="28"/>
          <w:szCs w:val="28"/>
        </w:rPr>
        <w:t> </w:t>
      </w:r>
    </w:p>
    <w:p>
      <w:pPr>
        <w:pStyle w:val="MMNotes"/>
        <w:ind w:left="2028"/>
        <w:jc w:val="left"/>
      </w:pPr>
      <w:r>
        <w:rPr>
          <w:rFonts w:ascii="SimSun" w:eastAsia="SimSun" w:hAnsi="SimSun" w:cs="SimSun"/>
          <w:sz w:val="28"/>
          <w:szCs w:val="28"/>
        </w:rPr>
        <w:t>构成：</w:t>
      </w:r>
    </w:p>
    <w:p>
      <w:pPr>
        <w:pStyle w:val="MMNotes"/>
        <w:ind w:left="2028"/>
        <w:jc w:val="left"/>
      </w:pPr>
      <w:r>
        <w:drawing>
          <wp:inline>
            <wp:extent cx="4198620" cy="2183862"/>
            <wp:docPr id="10000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6"/>
                    <a:stretch>
                      <a:fillRect/>
                    </a:stretch>
                  </pic:blipFill>
                  <pic:spPr>
                    <a:xfrm>
                      <a:off x="0" y="0"/>
                      <a:ext cx="4198620" cy="2183862"/>
                    </a:xfrm>
                    <a:prstGeom prst="rect">
                      <a:avLst/>
                    </a:prstGeom>
                  </pic:spPr>
                </pic:pic>
              </a:graphicData>
            </a:graphic>
          </wp:inline>
        </w:drawing>
      </w:r>
      <w:r>
        <w:rPr>
          <w:sz w:val="28"/>
          <w:szCs w:val="28"/>
        </w:rPr>
        <w:t> </w:t>
      </w:r>
    </w:p>
    <w:p>
      <w:pPr>
        <w:pStyle w:val="MMNotes"/>
        <w:spacing w:after="240"/>
        <w:ind w:left="2028"/>
        <w:jc w:val="left"/>
      </w:pPr>
      <w:r>
        <w:rPr>
          <w:sz w:val="28"/>
          <w:szCs w:val="28"/>
        </w:rPr>
        <w:t> </w:t>
      </w:r>
      <w:r>
        <w:fldChar w:fldCharType="begin"/>
      </w:r>
      <w:r>
        <w:instrText>PRIVATE {"MapObjectType":"Topic","Id":"mxMabhxwSEi68fO/ow7eBg==","Description":"TopicInfoEnd"}</w:instrText>
      </w:r>
      <w:r>
        <w:fldChar w:fldCharType="end"/>
      </w:r>
    </w:p>
    <w:p>
      <w:pPr>
        <w:pStyle w:val="MMTopic4"/>
        <w:numPr>
          <w:ilvl w:val="3"/>
          <w:numId w:val="1"/>
        </w:numPr>
        <w:spacing w:after="240"/>
      </w:pPr>
      <w:bookmarkStart w:id="7" w:name="9hRE6HSlUEWHvBaMD+wqxw=="/>
      <w:bookmarkStart w:id="8" w:name="_Toc256000003"/>
      <w:r>
        <w:rPr>
          <w:sz w:val="22"/>
        </w:rPr>
        <w:t>FIL_PAGE_OFFSET（4字节）</w:t>
      </w:r>
      <w:bookmarkEnd w:id="8"/>
      <w:bookmarkEnd w:id="7"/>
      <w:r>
        <w:rPr>
          <w:sz w:val="22"/>
        </w:rPr>
        <w:fldChar w:fldCharType="begin"/>
      </w:r>
      <w:r>
        <w:rPr>
          <w:sz w:val="22"/>
        </w:rPr>
        <w:instrText>PRIVATE {"MapObjectType":"Topic","SubType":"Subtopic","Id":"9hRE6HSlUEWHvBaMD+wqxw==","Parent":"mxMabhxwSEi68fO/ow7eBg==","Description":"TopicStart"}</w:instrText>
      </w:r>
      <w:r>
        <w:rPr>
          <w:sz w:val="22"/>
        </w:rPr>
        <w:fldChar w:fldCharType="end"/>
      </w:r>
    </w:p>
    <w:p>
      <w:pPr>
        <w:pStyle w:val="MMNotes"/>
        <w:spacing w:after="240"/>
        <w:ind w:left="1988"/>
        <w:jc w:val="left"/>
      </w:pPr>
      <w:r>
        <w:rPr>
          <w:rFonts w:ascii="SimSun" w:eastAsia="SimSun" w:hAnsi="SimSun" w:cs="SimSun"/>
          <w:sz w:val="28"/>
          <w:szCs w:val="28"/>
        </w:rPr>
        <w:t>每一个页都有一个单独的页号，就跟你的身份证号码一样，</w:t>
      </w:r>
      <w:r>
        <w:rPr>
          <w:sz w:val="28"/>
          <w:szCs w:val="28"/>
        </w:rPr>
        <w:t>InnoDB</w:t>
      </w:r>
      <w:r>
        <w:rPr>
          <w:rFonts w:ascii="SimSun" w:eastAsia="SimSun" w:hAnsi="SimSun" w:cs="SimSun"/>
          <w:sz w:val="28"/>
          <w:szCs w:val="28"/>
        </w:rPr>
        <w:t>通过页号可以</w:t>
      </w:r>
      <w:r>
        <w:rPr>
          <w:rFonts w:ascii="SimSun" w:eastAsia="SimSun" w:hAnsi="SimSun" w:cs="SimSun"/>
          <w:color w:val="FF0000"/>
          <w:sz w:val="28"/>
          <w:szCs w:val="28"/>
        </w:rPr>
        <w:t>唯一定位</w:t>
      </w:r>
      <w:r>
        <w:rPr>
          <w:rFonts w:ascii="SimSun" w:eastAsia="SimSun" w:hAnsi="SimSun" w:cs="SimSun"/>
          <w:sz w:val="28"/>
          <w:szCs w:val="28"/>
        </w:rPr>
        <w:t>一个页。</w:t>
      </w:r>
      <w:r>
        <w:fldChar w:fldCharType="begin"/>
      </w:r>
      <w:r>
        <w:instrText>PRIVATE {"MapObjectType":"Topic","Id":"9hRE6HSlUEWHvBaMD+wqxw==","Description":"TopicInfoEnd"}</w:instrText>
      </w:r>
      <w:r>
        <w:fldChar w:fldCharType="end"/>
      </w:r>
    </w:p>
    <w:p>
      <w:pPr>
        <w:pStyle w:val="MMTopic4"/>
        <w:numPr>
          <w:ilvl w:val="3"/>
          <w:numId w:val="1"/>
        </w:numPr>
        <w:spacing w:after="240"/>
      </w:pPr>
      <w:bookmarkStart w:id="9" w:name="kTScOGvYzUOsoRTSCfs73g=="/>
      <w:bookmarkStart w:id="10" w:name="_Toc256000004"/>
      <w:r>
        <w:rPr>
          <w:sz w:val="22"/>
        </w:rPr>
        <w:t>FIL_PAGE_TYPE（2字节）</w:t>
      </w:r>
      <w:bookmarkEnd w:id="10"/>
      <w:bookmarkEnd w:id="9"/>
      <w:r>
        <w:rPr>
          <w:sz w:val="22"/>
        </w:rPr>
        <w:fldChar w:fldCharType="begin"/>
      </w:r>
      <w:r>
        <w:rPr>
          <w:sz w:val="22"/>
        </w:rPr>
        <w:instrText>PRIVATE {"MapObjectType":"Topic","SubType":"Subtopic","Id":"kTScOGvYzUOsoRTSCfs73g==","Parent":"mxMabhxwSEi68fO/ow7eBg==","Description":"TopicStart"}</w:instrText>
      </w:r>
      <w:r>
        <w:rPr>
          <w:sz w:val="22"/>
        </w:rPr>
        <w:fldChar w:fldCharType="end"/>
      </w:r>
    </w:p>
    <w:p>
      <w:pPr>
        <w:pStyle w:val="MMNotes"/>
        <w:ind w:left="1988"/>
        <w:jc w:val="left"/>
      </w:pPr>
      <w:r>
        <w:rPr>
          <w:rFonts w:ascii="SimSun" w:eastAsia="SimSun" w:hAnsi="SimSun" w:cs="SimSun"/>
          <w:sz w:val="28"/>
          <w:szCs w:val="28"/>
        </w:rPr>
        <w:t>这个代表当前页的类型。</w:t>
      </w:r>
    </w:p>
    <w:p>
      <w:pPr>
        <w:pStyle w:val="MMNotes"/>
        <w:spacing w:after="240"/>
        <w:ind w:left="1988"/>
        <w:jc w:val="left"/>
      </w:pPr>
      <w:r>
        <w:drawing>
          <wp:inline>
            <wp:extent cx="4224020" cy="2431454"/>
            <wp:docPr id="10000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7"/>
                    <a:stretch>
                      <a:fillRect/>
                    </a:stretch>
                  </pic:blipFill>
                  <pic:spPr>
                    <a:xfrm>
                      <a:off x="0" y="0"/>
                      <a:ext cx="4224020" cy="2431454"/>
                    </a:xfrm>
                    <a:prstGeom prst="rect">
                      <a:avLst/>
                    </a:prstGeom>
                  </pic:spPr>
                </pic:pic>
              </a:graphicData>
            </a:graphic>
          </wp:inline>
        </w:drawing>
      </w:r>
      <w:r>
        <w:fldChar w:fldCharType="begin"/>
      </w:r>
      <w:r>
        <w:instrText>PRIVATE {"MapObjectType":"Topic","Id":"kTScOGvYzUOsoRTSCfs73g==","Description":"TopicInfoEnd"}</w:instrText>
      </w:r>
      <w:r>
        <w:fldChar w:fldCharType="end"/>
      </w:r>
    </w:p>
    <w:p>
      <w:pPr>
        <w:pStyle w:val="MMTopic4"/>
        <w:numPr>
          <w:ilvl w:val="3"/>
          <w:numId w:val="1"/>
        </w:numPr>
        <w:spacing w:after="240"/>
      </w:pPr>
      <w:bookmarkStart w:id="11" w:name="WJOJYL0pqkuWD/XLnt9vSA=="/>
      <w:bookmarkStart w:id="12" w:name="_Toc256000005"/>
      <w:r>
        <w:rPr>
          <w:sz w:val="22"/>
        </w:rPr>
        <w:t>FIL_PAGE_PREV（4字节）和FIL_PAGE_NEXT（4字节）</w:t>
      </w:r>
      <w:bookmarkEnd w:id="12"/>
      <w:bookmarkEnd w:id="11"/>
      <w:r>
        <w:rPr>
          <w:sz w:val="22"/>
        </w:rPr>
        <w:fldChar w:fldCharType="begin"/>
      </w:r>
      <w:r>
        <w:rPr>
          <w:sz w:val="22"/>
        </w:rPr>
        <w:instrText>PRIVATE {"MapObjectType":"Topic","SubType":"Subtopic","Id":"WJOJYL0pqkuWD/XLnt9vSA==","Parent":"mxMabhxwSEi68fO/ow7eBg==","Description":"TopicStart"}</w:instrText>
      </w:r>
      <w:r>
        <w:rPr>
          <w:sz w:val="22"/>
        </w:rPr>
        <w:fldChar w:fldCharType="end"/>
      </w:r>
    </w:p>
    <w:p>
      <w:pPr>
        <w:pStyle w:val="MMNotes"/>
        <w:ind w:left="1988"/>
        <w:jc w:val="left"/>
      </w:pPr>
      <w:r>
        <w:rPr>
          <w:sz w:val="28"/>
          <w:szCs w:val="28"/>
        </w:rPr>
        <w:t>InnoDB</w:t>
      </w:r>
      <w:r>
        <w:rPr>
          <w:rFonts w:ascii="SimSun" w:eastAsia="SimSun" w:hAnsi="SimSun" w:cs="SimSun"/>
          <w:sz w:val="28"/>
          <w:szCs w:val="28"/>
        </w:rPr>
        <w:t>都是以页为单位存放数据的，如果数据分散到多个不连续的页中存储的话需要把这些页关联起来，</w:t>
      </w:r>
      <w:r>
        <w:rPr>
          <w:sz w:val="28"/>
          <w:szCs w:val="28"/>
        </w:rPr>
        <w:t>FIL_PAGE_PREV</w:t>
      </w:r>
      <w:r>
        <w:rPr>
          <w:rFonts w:ascii="SimSun" w:eastAsia="SimSun" w:hAnsi="SimSun" w:cs="SimSun"/>
          <w:sz w:val="28"/>
          <w:szCs w:val="28"/>
        </w:rPr>
        <w:t>和</w:t>
      </w:r>
      <w:r>
        <w:rPr>
          <w:sz w:val="28"/>
          <w:szCs w:val="28"/>
        </w:rPr>
        <w:t>FIL_PAGE_NEXT</w:t>
      </w:r>
      <w:r>
        <w:rPr>
          <w:rFonts w:ascii="SimSun" w:eastAsia="SimSun" w:hAnsi="SimSun" w:cs="SimSun"/>
          <w:sz w:val="28"/>
          <w:szCs w:val="28"/>
        </w:rPr>
        <w:t>就分别代表本页的上一个和下一个页的页号。这样通过建立一个双向链表把许许多多的页就都串联起来了，保证这些页之间</w:t>
      </w:r>
      <w:r>
        <w:rPr>
          <w:rFonts w:ascii="SimSun" w:eastAsia="SimSun" w:hAnsi="SimSun" w:cs="SimSun"/>
          <w:color w:val="FF0000"/>
          <w:sz w:val="28"/>
          <w:szCs w:val="28"/>
        </w:rPr>
        <w:t>不需要是物理上的连续，而是逻辑上的连续</w:t>
      </w:r>
      <w:r>
        <w:rPr>
          <w:rFonts w:ascii="SimSun" w:eastAsia="SimSun" w:hAnsi="SimSun" w:cs="SimSun"/>
          <w:sz w:val="28"/>
          <w:szCs w:val="28"/>
        </w:rPr>
        <w:t>。</w:t>
      </w:r>
    </w:p>
    <w:p>
      <w:pPr>
        <w:pStyle w:val="MMNotes"/>
        <w:ind w:left="1988"/>
        <w:jc w:val="left"/>
      </w:pPr>
      <w:r>
        <w:drawing>
          <wp:inline>
            <wp:extent cx="4224020" cy="957259"/>
            <wp:docPr id="10000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8"/>
                    <a:stretch>
                      <a:fillRect/>
                    </a:stretch>
                  </pic:blipFill>
                  <pic:spPr>
                    <a:xfrm>
                      <a:off x="0" y="0"/>
                      <a:ext cx="4224020" cy="957259"/>
                    </a:xfrm>
                    <a:prstGeom prst="rect">
                      <a:avLst/>
                    </a:prstGeom>
                  </pic:spPr>
                </pic:pic>
              </a:graphicData>
            </a:graphic>
          </wp:inline>
        </w:drawing>
      </w:r>
    </w:p>
    <w:p>
      <w:pPr>
        <w:pStyle w:val="MMNotes"/>
        <w:ind w:left="1988"/>
        <w:jc w:val="left"/>
      </w:pPr>
      <w:r>
        <w:t> </w:t>
      </w:r>
    </w:p>
    <w:p>
      <w:pPr>
        <w:pStyle w:val="MMNotes"/>
        <w:ind w:left="1988"/>
        <w:jc w:val="left"/>
      </w:pPr>
      <w:r>
        <w:drawing>
          <wp:inline>
            <wp:extent cx="4224020" cy="1348770"/>
            <wp:docPr id="10001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9"/>
                    <a:stretch>
                      <a:fillRect/>
                    </a:stretch>
                  </pic:blipFill>
                  <pic:spPr>
                    <a:xfrm>
                      <a:off x="0" y="0"/>
                      <a:ext cx="4224020" cy="1348770"/>
                    </a:xfrm>
                    <a:prstGeom prst="rect">
                      <a:avLst/>
                    </a:prstGeom>
                  </pic:spPr>
                </pic:pic>
              </a:graphicData>
            </a:graphic>
          </wp:inline>
        </w:drawing>
      </w:r>
    </w:p>
    <w:p>
      <w:pPr>
        <w:pStyle w:val="MMNotes"/>
        <w:ind w:left="1988"/>
        <w:jc w:val="left"/>
      </w:pPr>
      <w:r>
        <w:rPr>
          <w:sz w:val="28"/>
          <w:szCs w:val="28"/>
        </w:rPr>
        <w:t> </w:t>
      </w:r>
    </w:p>
    <w:p>
      <w:pPr>
        <w:pStyle w:val="MMNotes"/>
        <w:ind w:left="1988"/>
        <w:jc w:val="left"/>
      </w:pPr>
      <w:r>
        <w:t> </w:t>
      </w:r>
    </w:p>
    <w:p>
      <w:pPr>
        <w:pStyle w:val="MMNotes"/>
        <w:ind w:left="1988"/>
        <w:jc w:val="left"/>
      </w:pPr>
      <w:r>
        <w:rPr>
          <w:sz w:val="28"/>
          <w:szCs w:val="28"/>
        </w:rPr>
        <w:t> </w:t>
      </w:r>
    </w:p>
    <w:p>
      <w:pPr>
        <w:pStyle w:val="MMNotes"/>
        <w:spacing w:after="240"/>
        <w:ind w:left="1988"/>
        <w:jc w:val="left"/>
      </w:pPr>
      <w:r>
        <w:t> </w:t>
      </w:r>
      <w:r>
        <w:fldChar w:fldCharType="begin"/>
      </w:r>
      <w:r>
        <w:instrText>PRIVATE {"MapObjectType":"Topic","Id":"WJOJYL0pqkuWD/XLnt9vSA==","Description":"TopicInfoEnd"}</w:instrText>
      </w:r>
      <w:r>
        <w:fldChar w:fldCharType="end"/>
      </w:r>
    </w:p>
    <w:p>
      <w:pPr>
        <w:pStyle w:val="MMTopic4"/>
        <w:numPr>
          <w:ilvl w:val="3"/>
          <w:numId w:val="1"/>
        </w:numPr>
        <w:spacing w:after="240"/>
      </w:pPr>
      <w:bookmarkStart w:id="13" w:name="3nGe521NuEqnjvo0hWbdsg=="/>
      <w:bookmarkStart w:id="14" w:name="_Toc256000006"/>
      <w:r>
        <w:rPr>
          <w:sz w:val="22"/>
        </w:rPr>
        <w:t>FIL_PAGE_SPACE_OR_CHKSUM（4字节）</w:t>
      </w:r>
      <w:bookmarkEnd w:id="14"/>
      <w:bookmarkEnd w:id="13"/>
      <w:r>
        <w:rPr>
          <w:sz w:val="22"/>
        </w:rPr>
        <w:fldChar w:fldCharType="begin"/>
      </w:r>
      <w:r>
        <w:rPr>
          <w:sz w:val="22"/>
        </w:rPr>
        <w:instrText>PRIVATE {"MapObjectType":"Topic","SubType":"Subtopic","Id":"3nGe521NuEqnjvo0hWbdsg==","Parent":"mxMabhxwSEi68fO/ow7eBg==","Description":"TopicStart"}</w:instrText>
      </w:r>
      <w:r>
        <w:rPr>
          <w:sz w:val="22"/>
        </w:rPr>
        <w:fldChar w:fldCharType="end"/>
      </w:r>
    </w:p>
    <w:p>
      <w:pPr>
        <w:pStyle w:val="MMNotes"/>
        <w:ind w:left="1988"/>
        <w:jc w:val="left"/>
      </w:pPr>
      <w:r>
        <w:rPr>
          <w:rFonts w:ascii="SimSun" w:eastAsia="SimSun" w:hAnsi="SimSun" w:cs="SimSun"/>
          <w:sz w:val="28"/>
          <w:szCs w:val="28"/>
        </w:rPr>
        <w:t>代表当前页面的校验和（</w:t>
      </w:r>
      <w:r>
        <w:rPr>
          <w:sz w:val="28"/>
          <w:szCs w:val="28"/>
        </w:rPr>
        <w:t>checksum</w:t>
      </w:r>
      <w:r>
        <w:rPr>
          <w:rFonts w:ascii="SimSun" w:eastAsia="SimSun" w:hAnsi="SimSun" w:cs="SimSun"/>
          <w:sz w:val="28"/>
          <w:szCs w:val="28"/>
        </w:rPr>
        <w:t>）。</w:t>
      </w:r>
    </w:p>
    <w:p>
      <w:pPr>
        <w:pStyle w:val="MMNotes"/>
        <w:ind w:left="1988"/>
        <w:jc w:val="left"/>
      </w:pPr>
      <w:r>
        <w:rPr>
          <w:sz w:val="28"/>
          <w:szCs w:val="28"/>
        </w:rPr>
        <w:t> </w:t>
      </w:r>
    </w:p>
    <w:p>
      <w:pPr>
        <w:pStyle w:val="MMNotes"/>
        <w:ind w:left="1988"/>
        <w:jc w:val="left"/>
      </w:pPr>
      <w:r>
        <w:rPr>
          <w:rFonts w:ascii="SimSun" w:eastAsia="SimSun" w:hAnsi="SimSun" w:cs="SimSun"/>
          <w:b/>
          <w:bCs/>
          <w:sz w:val="28"/>
          <w:szCs w:val="28"/>
        </w:rPr>
        <w:t>什么是校验和？</w:t>
      </w:r>
    </w:p>
    <w:p>
      <w:pPr>
        <w:pStyle w:val="MMNotes"/>
        <w:ind w:left="1988"/>
        <w:jc w:val="left"/>
      </w:pPr>
      <w:r>
        <w:rPr>
          <w:rFonts w:ascii="SimSun" w:eastAsia="SimSun" w:hAnsi="SimSun" w:cs="SimSun"/>
          <w:sz w:val="28"/>
          <w:szCs w:val="28"/>
        </w:rPr>
        <w:t>就是对于一个很长的字节串来说，我们会通过某种算法来计算一个比较短的值来代表这个很长的字节串，这个比较短的值就称为校验和。</w:t>
      </w:r>
    </w:p>
    <w:p>
      <w:pPr>
        <w:pStyle w:val="MMNotes"/>
        <w:ind w:left="1988"/>
        <w:jc w:val="left"/>
      </w:pPr>
      <w:r>
        <w:rPr>
          <w:rFonts w:ascii="SimSun" w:eastAsia="SimSun" w:hAnsi="SimSun" w:cs="SimSun"/>
          <w:sz w:val="28"/>
          <w:szCs w:val="28"/>
        </w:rPr>
        <w:t>在比较两个很长的字节串之前，先比较这两个长字节串的校验和，如果校验和都不一样，则两个长字节串肯定是不同的，所以省去了直接比较两个比较长的字节串的时间损耗。</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rFonts w:ascii="SimSun" w:eastAsia="SimSun" w:hAnsi="SimSun" w:cs="SimSun"/>
          <w:sz w:val="28"/>
          <w:szCs w:val="28"/>
        </w:rPr>
        <w:t>文件头部和文件尾部都有属性：</w:t>
      </w:r>
      <w:r>
        <w:rPr>
          <w:sz w:val="28"/>
          <w:szCs w:val="28"/>
        </w:rPr>
        <w:t>FIL_PAGE_SPACE_OR_CHKSUM</w:t>
      </w:r>
    </w:p>
    <w:p>
      <w:pPr>
        <w:pStyle w:val="MMNotes"/>
        <w:ind w:left="1988"/>
        <w:jc w:val="left"/>
      </w:pPr>
      <w:r>
        <w:rPr>
          <w:sz w:val="28"/>
          <w:szCs w:val="28"/>
        </w:rPr>
        <w:t> </w:t>
      </w:r>
    </w:p>
    <w:p>
      <w:pPr>
        <w:pStyle w:val="MMNotes"/>
        <w:ind w:left="1988"/>
        <w:jc w:val="left"/>
      </w:pPr>
      <w:r>
        <w:rPr>
          <w:rFonts w:ascii="SimSun" w:eastAsia="SimSun" w:hAnsi="SimSun" w:cs="SimSun"/>
          <w:b/>
          <w:bCs/>
          <w:sz w:val="28"/>
          <w:szCs w:val="28"/>
        </w:rPr>
        <w:t>作用：</w:t>
      </w:r>
    </w:p>
    <w:p>
      <w:pPr>
        <w:pStyle w:val="MMNotes"/>
        <w:ind w:left="1988"/>
        <w:jc w:val="left"/>
      </w:pPr>
      <w:r>
        <w:rPr>
          <w:sz w:val="28"/>
          <w:szCs w:val="28"/>
        </w:rPr>
        <w:t>InnoDB</w:t>
      </w:r>
      <w:r>
        <w:rPr>
          <w:rFonts w:ascii="SimSun" w:eastAsia="SimSun" w:hAnsi="SimSun" w:cs="SimSun"/>
          <w:sz w:val="28"/>
          <w:szCs w:val="28"/>
        </w:rPr>
        <w:t>存储引擎以页为单位把数据加载到内存中处理，如果该页中的数据在内存中被修改了，那么</w:t>
      </w:r>
      <w:r>
        <w:rPr>
          <w:rFonts w:ascii="SimSun" w:eastAsia="SimSun" w:hAnsi="SimSun" w:cs="SimSun"/>
          <w:color w:val="FF0000"/>
          <w:sz w:val="28"/>
          <w:szCs w:val="28"/>
        </w:rPr>
        <w:t>在修改后的某个时间需要把数据同步到磁盘中。</w:t>
      </w:r>
      <w:r>
        <w:rPr>
          <w:rFonts w:ascii="SimSun" w:eastAsia="SimSun" w:hAnsi="SimSun" w:cs="SimSun"/>
          <w:sz w:val="28"/>
          <w:szCs w:val="28"/>
        </w:rPr>
        <w:t>但是在同步了一半的时候断电了，造成了该页传输的不完整。</w:t>
      </w:r>
    </w:p>
    <w:p>
      <w:pPr>
        <w:pStyle w:val="MMNotes"/>
        <w:ind w:left="1988"/>
        <w:jc w:val="left"/>
      </w:pPr>
      <w:r>
        <w:rPr>
          <w:rFonts w:ascii="SimSun" w:eastAsia="SimSun" w:hAnsi="SimSun" w:cs="SimSun"/>
          <w:sz w:val="28"/>
          <w:szCs w:val="28"/>
        </w:rPr>
        <w:t>为了检测一个页是否完整（也就是在同步的时候有没有发生只同步一半的尴尬情况），这时可以通过文件尾的校验和（</w:t>
      </w:r>
      <w:r>
        <w:rPr>
          <w:sz w:val="28"/>
          <w:szCs w:val="28"/>
        </w:rPr>
        <w:t xml:space="preserve">checksum </w:t>
      </w:r>
      <w:r>
        <w:rPr>
          <w:rFonts w:ascii="SimSun" w:eastAsia="SimSun" w:hAnsi="SimSun" w:cs="SimSun"/>
          <w:sz w:val="28"/>
          <w:szCs w:val="28"/>
        </w:rPr>
        <w:t>值）与文件头的校验和做比对，如果两个值不相等则证明页的传输有问题，需要重新进行传输，否则认为页的传输已经完成。</w:t>
      </w:r>
    </w:p>
    <w:p>
      <w:pPr>
        <w:pStyle w:val="MMNotes"/>
        <w:ind w:left="1988"/>
        <w:jc w:val="left"/>
      </w:pPr>
      <w:r>
        <w:rPr>
          <w:rFonts w:ascii="SimSun" w:eastAsia="SimSun" w:hAnsi="SimSun" w:cs="SimSun"/>
          <w:b/>
          <w:bCs/>
          <w:sz w:val="28"/>
          <w:szCs w:val="28"/>
        </w:rPr>
        <w:t>具体的：</w:t>
      </w:r>
    </w:p>
    <w:p>
      <w:pPr>
        <w:pStyle w:val="MMNotes"/>
        <w:spacing w:after="240"/>
        <w:ind w:left="1988"/>
        <w:jc w:val="left"/>
      </w:pPr>
      <w:r>
        <w:rPr>
          <w:rFonts w:ascii="SimSun" w:eastAsia="SimSun" w:hAnsi="SimSun" w:cs="SimSun"/>
          <w:sz w:val="28"/>
          <w:szCs w:val="28"/>
        </w:rPr>
        <w:t>每当一个页面在内存中修改了，在同步之前就要把它的校验和算出来，因为</w:t>
      </w:r>
      <w:r>
        <w:rPr>
          <w:sz w:val="28"/>
          <w:szCs w:val="28"/>
        </w:rPr>
        <w:t>File Header</w:t>
      </w:r>
      <w:r>
        <w:rPr>
          <w:rFonts w:ascii="SimSun" w:eastAsia="SimSun" w:hAnsi="SimSun" w:cs="SimSun"/>
          <w:sz w:val="28"/>
          <w:szCs w:val="28"/>
        </w:rPr>
        <w:t>在页面的前边，所以校验和会被首先同步到磁盘，当完全写完时，校验和也会被写到页的尾部，如果完全同步成功，则页的首部和尾部的校验和应该是一致的。如果写了一半儿断电了，那么在</w:t>
      </w:r>
      <w:r>
        <w:rPr>
          <w:sz w:val="28"/>
          <w:szCs w:val="28"/>
        </w:rPr>
        <w:t>File Header</w:t>
      </w:r>
      <w:r>
        <w:rPr>
          <w:rFonts w:ascii="SimSun" w:eastAsia="SimSun" w:hAnsi="SimSun" w:cs="SimSun"/>
          <w:sz w:val="28"/>
          <w:szCs w:val="28"/>
        </w:rPr>
        <w:t>中的校验和就代表着已经修改过的页，而在</w:t>
      </w:r>
      <w:r>
        <w:rPr>
          <w:sz w:val="28"/>
          <w:szCs w:val="28"/>
        </w:rPr>
        <w:t>File Trailer</w:t>
      </w:r>
      <w:r>
        <w:rPr>
          <w:rFonts w:ascii="SimSun" w:eastAsia="SimSun" w:hAnsi="SimSun" w:cs="SimSun"/>
          <w:sz w:val="28"/>
          <w:szCs w:val="28"/>
        </w:rPr>
        <w:t>中的校验和代表着原先的页，二者不同则意味着同步中间出了错。这里，校验方式就是采用</w:t>
      </w:r>
      <w:r>
        <w:rPr>
          <w:sz w:val="28"/>
          <w:szCs w:val="28"/>
        </w:rPr>
        <w:t xml:space="preserve"> Hash </w:t>
      </w:r>
      <w:r>
        <w:rPr>
          <w:rFonts w:ascii="SimSun" w:eastAsia="SimSun" w:hAnsi="SimSun" w:cs="SimSun"/>
          <w:sz w:val="28"/>
          <w:szCs w:val="28"/>
        </w:rPr>
        <w:t>算法进行校验。</w:t>
      </w:r>
      <w:r>
        <w:fldChar w:fldCharType="begin"/>
      </w:r>
      <w:r>
        <w:instrText>PRIVATE {"MapObjectType":"Topic","Id":"3nGe521NuEqnjvo0hWbdsg==","Description":"TopicInfoEnd"}</w:instrText>
      </w:r>
      <w:r>
        <w:fldChar w:fldCharType="end"/>
      </w:r>
    </w:p>
    <w:p>
      <w:pPr>
        <w:pStyle w:val="MMTopic4"/>
        <w:numPr>
          <w:ilvl w:val="3"/>
          <w:numId w:val="1"/>
        </w:numPr>
        <w:spacing w:after="240"/>
      </w:pPr>
      <w:bookmarkStart w:id="15" w:name="Uzhn46LuZ0OHXYmTYLswiQ=="/>
      <w:bookmarkStart w:id="16" w:name="_Toc256000007"/>
      <w:r>
        <w:rPr>
          <w:sz w:val="22"/>
        </w:rPr>
        <w:t>FIL_PAGE_LSN（8字节）</w:t>
      </w:r>
      <w:bookmarkEnd w:id="16"/>
      <w:bookmarkEnd w:id="15"/>
      <w:r>
        <w:rPr>
          <w:sz w:val="22"/>
        </w:rPr>
        <w:fldChar w:fldCharType="begin"/>
      </w:r>
      <w:r>
        <w:rPr>
          <w:sz w:val="22"/>
        </w:rPr>
        <w:instrText>PRIVATE {"MapObjectType":"Topic","SubType":"Subtopic","Id":"Uzhn46LuZ0OHXYmTYLswiQ==","Parent":"mxMabhxwSEi68fO/ow7eBg==","Description":"TopicStart"}</w:instrText>
      </w:r>
      <w:r>
        <w:rPr>
          <w:sz w:val="22"/>
        </w:rPr>
        <w:fldChar w:fldCharType="end"/>
      </w:r>
    </w:p>
    <w:p>
      <w:pPr>
        <w:pStyle w:val="MMNotes"/>
        <w:spacing w:after="240"/>
        <w:ind w:left="1988"/>
        <w:jc w:val="left"/>
      </w:pPr>
      <w:r>
        <w:rPr>
          <w:rFonts w:ascii="SimSun" w:eastAsia="SimSun" w:hAnsi="SimSun" w:cs="SimSun"/>
          <w:sz w:val="28"/>
          <w:szCs w:val="28"/>
        </w:rPr>
        <w:t>页面被最后修改时对应的日志序列位置（英文名是：</w:t>
      </w:r>
      <w:r>
        <w:rPr>
          <w:sz w:val="28"/>
          <w:szCs w:val="28"/>
        </w:rPr>
        <w:t>Log Sequence Number</w:t>
      </w:r>
      <w:r>
        <w:rPr>
          <w:rFonts w:ascii="SimSun" w:eastAsia="SimSun" w:hAnsi="SimSun" w:cs="SimSun"/>
          <w:sz w:val="28"/>
          <w:szCs w:val="28"/>
        </w:rPr>
        <w:t>）</w:t>
      </w:r>
      <w:r>
        <w:fldChar w:fldCharType="begin"/>
      </w:r>
      <w:r>
        <w:instrText>PRIVATE {"MapObjectType":"Topic","Id":"Uzhn46LuZ0OHXYmTYLswiQ==","Description":"TopicInfoEnd"}</w:instrText>
      </w:r>
      <w:r>
        <w:fldChar w:fldCharType="end"/>
      </w:r>
    </w:p>
    <w:p>
      <w:pPr>
        <w:pStyle w:val="MMTopic3"/>
        <w:numPr>
          <w:ilvl w:val="2"/>
          <w:numId w:val="1"/>
        </w:numPr>
        <w:spacing w:after="240"/>
      </w:pPr>
      <w:bookmarkStart w:id="17" w:name="Qbv/ZFtrz0m5Wv6ZRimAoA=="/>
      <w:bookmarkStart w:id="18" w:name="_Toc256000008"/>
      <w:r>
        <w:rPr>
          <w:sz w:val="22"/>
        </w:rPr>
        <w:t>File Trailer（文件尾部）（8字节）</w:t>
      </w:r>
      <w:bookmarkEnd w:id="18"/>
      <w:bookmarkEnd w:id="17"/>
      <w:r>
        <w:rPr>
          <w:sz w:val="22"/>
        </w:rPr>
        <w:fldChar w:fldCharType="begin"/>
      </w:r>
      <w:r>
        <w:rPr>
          <w:sz w:val="22"/>
        </w:rPr>
        <w:instrText>PRIVATE {"MapObjectType":"Topic","SubType":"Subtopic","Id":"Qbv/ZFtrz0m5Wv6ZRimAoA==","Parent":"Xv2fokSWAkKOcafmvYcscw==","Description":"TopicStart"}</w:instrText>
      </w:r>
      <w:r>
        <w:rPr>
          <w:sz w:val="22"/>
        </w:rPr>
        <w:fldChar w:fldCharType="end"/>
      </w:r>
    </w:p>
    <w:p>
      <w:pPr>
        <w:pStyle w:val="MMNotes"/>
        <w:numPr>
          <w:ilvl w:val="0"/>
          <w:numId w:val="2"/>
        </w:numPr>
        <w:pBdr>
          <w:left w:val="none" w:sz="0" w:space="0" w:color="auto"/>
        </w:pBdr>
        <w:spacing w:before="0" w:after="0"/>
        <w:ind w:left="2708" w:right="0" w:hanging="360"/>
        <w:jc w:val="left"/>
      </w:pPr>
      <w:r>
        <w:rPr>
          <w:rFonts w:ascii="SimSun" w:eastAsia="SimSun" w:hAnsi="SimSun" w:cs="SimSun"/>
          <w:sz w:val="28"/>
          <w:szCs w:val="28"/>
        </w:rPr>
        <w:t>前</w:t>
      </w:r>
      <w:r>
        <w:rPr>
          <w:sz w:val="28"/>
          <w:szCs w:val="28"/>
        </w:rPr>
        <w:t>4</w:t>
      </w:r>
      <w:r>
        <w:rPr>
          <w:rFonts w:ascii="SimSun" w:eastAsia="SimSun" w:hAnsi="SimSun" w:cs="SimSun"/>
          <w:sz w:val="28"/>
          <w:szCs w:val="28"/>
        </w:rPr>
        <w:t>个字节代表页的校验和：</w:t>
      </w:r>
    </w:p>
    <w:p>
      <w:pPr>
        <w:pStyle w:val="MMNotes"/>
        <w:ind w:left="2028"/>
        <w:jc w:val="left"/>
      </w:pPr>
      <w:r>
        <w:rPr>
          <w:rFonts w:ascii="SimSun" w:eastAsia="SimSun" w:hAnsi="SimSun" w:cs="SimSun"/>
          <w:sz w:val="28"/>
          <w:szCs w:val="28"/>
        </w:rPr>
        <w:t>这个部分是和</w:t>
      </w:r>
      <w:r>
        <w:rPr>
          <w:sz w:val="28"/>
          <w:szCs w:val="28"/>
        </w:rPr>
        <w:t>File Header</w:t>
      </w:r>
      <w:r>
        <w:rPr>
          <w:rFonts w:ascii="SimSun" w:eastAsia="SimSun" w:hAnsi="SimSun" w:cs="SimSun"/>
          <w:sz w:val="28"/>
          <w:szCs w:val="28"/>
        </w:rPr>
        <w:t>中的校验和相对应的。</w:t>
      </w:r>
    </w:p>
    <w:p>
      <w:pPr>
        <w:pStyle w:val="MMNotes"/>
        <w:ind w:left="2028"/>
        <w:jc w:val="left"/>
      </w:pPr>
      <w:r>
        <w:rPr>
          <w:sz w:val="28"/>
          <w:szCs w:val="28"/>
        </w:rPr>
        <w:t> </w:t>
      </w:r>
    </w:p>
    <w:p>
      <w:pPr>
        <w:pStyle w:val="MMNotes"/>
        <w:numPr>
          <w:ilvl w:val="0"/>
          <w:numId w:val="3"/>
        </w:numPr>
        <w:pBdr>
          <w:left w:val="none" w:sz="0" w:space="0" w:color="auto"/>
        </w:pBdr>
        <w:spacing w:before="0" w:after="0"/>
        <w:ind w:left="2708" w:right="0" w:hanging="360"/>
        <w:jc w:val="left"/>
      </w:pPr>
      <w:r>
        <w:rPr>
          <w:rFonts w:ascii="SimSun" w:eastAsia="SimSun" w:hAnsi="SimSun" w:cs="SimSun"/>
          <w:sz w:val="28"/>
          <w:szCs w:val="28"/>
        </w:rPr>
        <w:t>后</w:t>
      </w:r>
      <w:r>
        <w:rPr>
          <w:sz w:val="28"/>
          <w:szCs w:val="28"/>
        </w:rPr>
        <w:t>4</w:t>
      </w:r>
      <w:r>
        <w:rPr>
          <w:rFonts w:ascii="SimSun" w:eastAsia="SimSun" w:hAnsi="SimSun" w:cs="SimSun"/>
          <w:sz w:val="28"/>
          <w:szCs w:val="28"/>
        </w:rPr>
        <w:t>个字节代表页面被最后修改时对应的日志序列位置（</w:t>
      </w:r>
      <w:r>
        <w:rPr>
          <w:sz w:val="28"/>
          <w:szCs w:val="28"/>
        </w:rPr>
        <w:t>LSN</w:t>
      </w:r>
      <w:r>
        <w:rPr>
          <w:rFonts w:ascii="SimSun" w:eastAsia="SimSun" w:hAnsi="SimSun" w:cs="SimSun"/>
          <w:sz w:val="28"/>
          <w:szCs w:val="28"/>
        </w:rPr>
        <w:t>）：</w:t>
      </w:r>
    </w:p>
    <w:p>
      <w:pPr>
        <w:pStyle w:val="MMNotes"/>
        <w:spacing w:after="240"/>
        <w:ind w:left="2028"/>
        <w:jc w:val="left"/>
      </w:pPr>
      <w:r>
        <w:rPr>
          <w:rFonts w:ascii="SimSun" w:eastAsia="SimSun" w:hAnsi="SimSun" w:cs="SimSun"/>
          <w:sz w:val="28"/>
          <w:szCs w:val="28"/>
        </w:rPr>
        <w:t>这个部分也是为了校验页的完整性的，如果首部和尾部的</w:t>
      </w:r>
      <w:r>
        <w:rPr>
          <w:sz w:val="28"/>
          <w:szCs w:val="28"/>
        </w:rPr>
        <w:t>LSN</w:t>
      </w:r>
      <w:r>
        <w:rPr>
          <w:rFonts w:ascii="SimSun" w:eastAsia="SimSun" w:hAnsi="SimSun" w:cs="SimSun"/>
          <w:sz w:val="28"/>
          <w:szCs w:val="28"/>
        </w:rPr>
        <w:t>值校验不成功的话，就说明同步过程出现了问题。</w:t>
      </w:r>
      <w:r>
        <w:fldChar w:fldCharType="begin"/>
      </w:r>
      <w:r>
        <w:instrText>PRIVATE {"MapObjectType":"Topic","Id":"Qbv/ZFtrz0m5Wv6ZRimAoA==","Description":"TopicInfoEnd"}</w:instrText>
      </w:r>
      <w:r>
        <w:fldChar w:fldCharType="end"/>
      </w:r>
    </w:p>
    <w:p>
      <w:pPr>
        <w:pStyle w:val="MMTopic2"/>
        <w:numPr>
          <w:ilvl w:val="1"/>
          <w:numId w:val="1"/>
        </w:numPr>
        <w:spacing w:after="240"/>
      </w:pPr>
      <w:bookmarkStart w:id="19" w:name="CWCjokqQPUW+klG6ORDEQA=="/>
      <w:bookmarkStart w:id="20" w:name="_Toc256000009"/>
      <w:r>
        <w:rPr>
          <w:sz w:val="22"/>
        </w:rPr>
        <w:t>第2部分</w:t>
      </w:r>
      <w:bookmarkEnd w:id="20"/>
      <w:bookmarkEnd w:id="19"/>
      <w:r>
        <w:rPr>
          <w:sz w:val="22"/>
        </w:rPr>
        <w:fldChar w:fldCharType="begin"/>
      </w:r>
      <w:r>
        <w:rPr>
          <w:sz w:val="22"/>
        </w:rPr>
        <w:instrText>PRIVATE {"MapObjectType":"Topic","SubType":"Subtopic","Id":"CWCjokqQPUW+klG6ORDEQA==","Parent":"NyzeIOIhi0O5c92hwsHycA==","Description":"TopicStart"}</w:instrText>
      </w:r>
      <w:r>
        <w:rPr>
          <w:sz w:val="22"/>
        </w:rPr>
        <w:fldChar w:fldCharType="end"/>
      </w:r>
    </w:p>
    <w:p>
      <w:pPr>
        <w:pStyle w:val="MMNotes"/>
        <w:ind w:left="1508"/>
        <w:jc w:val="left"/>
      </w:pPr>
      <w:r>
        <w:rPr>
          <w:rFonts w:ascii="SimSun" w:eastAsia="SimSun" w:hAnsi="SimSun" w:cs="SimSun"/>
          <w:sz w:val="28"/>
          <w:szCs w:val="28"/>
        </w:rPr>
        <w:t>第二个部分是记录部分，页的主要作用是存储记录，所以</w:t>
      </w:r>
      <w:r>
        <w:rPr>
          <w:sz w:val="28"/>
          <w:szCs w:val="28"/>
        </w:rPr>
        <w:t>“</w:t>
      </w:r>
      <w:r>
        <w:rPr>
          <w:rFonts w:ascii="SimSun" w:eastAsia="SimSun" w:hAnsi="SimSun" w:cs="SimSun"/>
          <w:sz w:val="28"/>
          <w:szCs w:val="28"/>
        </w:rPr>
        <w:t>最大和最小记录</w:t>
      </w:r>
      <w:r>
        <w:rPr>
          <w:sz w:val="28"/>
          <w:szCs w:val="28"/>
        </w:rPr>
        <w:t>”</w:t>
      </w:r>
      <w:r>
        <w:rPr>
          <w:rFonts w:ascii="SimSun" w:eastAsia="SimSun" w:hAnsi="SimSun" w:cs="SimSun"/>
          <w:sz w:val="28"/>
          <w:szCs w:val="28"/>
        </w:rPr>
        <w:t>和</w:t>
      </w:r>
      <w:r>
        <w:rPr>
          <w:sz w:val="28"/>
          <w:szCs w:val="28"/>
        </w:rPr>
        <w:t>“</w:t>
      </w:r>
      <w:r>
        <w:rPr>
          <w:rFonts w:ascii="SimSun" w:eastAsia="SimSun" w:hAnsi="SimSun" w:cs="SimSun"/>
          <w:sz w:val="28"/>
          <w:szCs w:val="28"/>
        </w:rPr>
        <w:t>用户记录</w:t>
      </w:r>
      <w:r>
        <w:rPr>
          <w:sz w:val="28"/>
          <w:szCs w:val="28"/>
        </w:rPr>
        <w:t>”</w:t>
      </w:r>
      <w:r>
        <w:rPr>
          <w:rFonts w:ascii="SimSun" w:eastAsia="SimSun" w:hAnsi="SimSun" w:cs="SimSun"/>
          <w:sz w:val="28"/>
          <w:szCs w:val="28"/>
        </w:rPr>
        <w:t>部分占了页结构的主要空间。</w:t>
      </w:r>
    </w:p>
    <w:p>
      <w:pPr>
        <w:pStyle w:val="MMNotes"/>
        <w:spacing w:after="240"/>
        <w:ind w:left="1508"/>
        <w:jc w:val="left"/>
      </w:pPr>
      <w:r>
        <w:drawing>
          <wp:inline>
            <wp:extent cx="4528820" cy="1859200"/>
            <wp:docPr id="10001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0"/>
                    <a:stretch>
                      <a:fillRect/>
                    </a:stretch>
                  </pic:blipFill>
                  <pic:spPr>
                    <a:xfrm>
                      <a:off x="0" y="0"/>
                      <a:ext cx="4528820" cy="1859200"/>
                    </a:xfrm>
                    <a:prstGeom prst="rect">
                      <a:avLst/>
                    </a:prstGeom>
                  </pic:spPr>
                </pic:pic>
              </a:graphicData>
            </a:graphic>
          </wp:inline>
        </w:drawing>
      </w:r>
      <w:r>
        <w:fldChar w:fldCharType="begin"/>
      </w:r>
      <w:r>
        <w:instrText>PRIVATE {"MapObjectType":"Topic","Id":"CWCjokqQPUW+klG6ORDEQA==","Description":"TopicInfoEnd"}</w:instrText>
      </w:r>
      <w:r>
        <w:fldChar w:fldCharType="end"/>
      </w:r>
    </w:p>
    <w:p>
      <w:pPr>
        <w:pStyle w:val="MMTopic3"/>
        <w:numPr>
          <w:ilvl w:val="2"/>
          <w:numId w:val="1"/>
        </w:numPr>
        <w:spacing w:after="240"/>
      </w:pPr>
      <w:bookmarkStart w:id="21" w:name="PbXyFCop3km1dYpVp57XYg=="/>
      <w:bookmarkStart w:id="22" w:name="_Toc256000010"/>
      <w:r>
        <w:rPr>
          <w:sz w:val="22"/>
        </w:rPr>
        <w:t>Free Space (空闲空间)</w:t>
      </w:r>
      <w:bookmarkEnd w:id="22"/>
      <w:bookmarkEnd w:id="21"/>
      <w:r>
        <w:rPr>
          <w:sz w:val="22"/>
        </w:rPr>
        <w:fldChar w:fldCharType="begin"/>
      </w:r>
      <w:r>
        <w:rPr>
          <w:sz w:val="22"/>
        </w:rPr>
        <w:instrText>PRIVATE {"MapObjectType":"Topic","SubType":"Subtopic","Id":"PbXyFCop3km1dYpVp57XYg==","Parent":"CWCjokqQPUW+klG6ORDEQA==","Description":"TopicStart"}</w:instrText>
      </w:r>
      <w:r>
        <w:rPr>
          <w:sz w:val="22"/>
        </w:rPr>
        <w:fldChar w:fldCharType="end"/>
      </w:r>
    </w:p>
    <w:p>
      <w:pPr>
        <w:pStyle w:val="MMNotes"/>
        <w:ind w:left="2028"/>
        <w:jc w:val="left"/>
      </w:pPr>
      <w:r>
        <w:rPr>
          <w:rFonts w:ascii="SimSun" w:eastAsia="SimSun" w:hAnsi="SimSun" w:cs="SimSun"/>
          <w:sz w:val="28"/>
          <w:szCs w:val="28"/>
        </w:rPr>
        <w:t>我们自己存储的记录会按照指定的</w:t>
      </w:r>
      <w:r>
        <w:rPr>
          <w:rFonts w:ascii="SimSun" w:eastAsia="SimSun" w:hAnsi="SimSun" w:cs="SimSun"/>
          <w:color w:val="FF0000"/>
          <w:sz w:val="28"/>
          <w:szCs w:val="28"/>
        </w:rPr>
        <w:t>行格式</w:t>
      </w:r>
      <w:r>
        <w:rPr>
          <w:rFonts w:ascii="SimSun" w:eastAsia="SimSun" w:hAnsi="SimSun" w:cs="SimSun"/>
          <w:sz w:val="28"/>
          <w:szCs w:val="28"/>
        </w:rPr>
        <w:t>存储到</w:t>
      </w:r>
      <w:r>
        <w:rPr>
          <w:color w:val="FF0000"/>
          <w:sz w:val="28"/>
          <w:szCs w:val="28"/>
        </w:rPr>
        <w:t>User Records</w:t>
      </w:r>
      <w:r>
        <w:rPr>
          <w:rFonts w:ascii="SimSun" w:eastAsia="SimSun" w:hAnsi="SimSun" w:cs="SimSun"/>
          <w:sz w:val="28"/>
          <w:szCs w:val="28"/>
        </w:rPr>
        <w:t>部分。但是在一开始生成页的时候，其实并没有</w:t>
      </w:r>
      <w:r>
        <w:rPr>
          <w:sz w:val="28"/>
          <w:szCs w:val="28"/>
        </w:rPr>
        <w:t>User Records</w:t>
      </w:r>
      <w:r>
        <w:rPr>
          <w:rFonts w:ascii="SimSun" w:eastAsia="SimSun" w:hAnsi="SimSun" w:cs="SimSun"/>
          <w:sz w:val="28"/>
          <w:szCs w:val="28"/>
        </w:rPr>
        <w:t>这个部分，</w:t>
      </w:r>
      <w:r>
        <w:rPr>
          <w:rFonts w:ascii="SimSun" w:eastAsia="SimSun" w:hAnsi="SimSun" w:cs="SimSun"/>
          <w:color w:val="FF0000"/>
          <w:sz w:val="28"/>
          <w:szCs w:val="28"/>
        </w:rPr>
        <w:t>每当我们插入一条记录，都会从</w:t>
      </w:r>
      <w:r>
        <w:rPr>
          <w:color w:val="FF0000"/>
          <w:sz w:val="28"/>
          <w:szCs w:val="28"/>
        </w:rPr>
        <w:t>Free Space</w:t>
      </w:r>
      <w:r>
        <w:rPr>
          <w:rFonts w:ascii="SimSun" w:eastAsia="SimSun" w:hAnsi="SimSun" w:cs="SimSun"/>
          <w:color w:val="FF0000"/>
          <w:sz w:val="28"/>
          <w:szCs w:val="28"/>
        </w:rPr>
        <w:t>部分，也就是尚未使用的存储空间中申请一个记录大小的空间划分到</w:t>
      </w:r>
      <w:r>
        <w:rPr>
          <w:color w:val="FF0000"/>
          <w:sz w:val="28"/>
          <w:szCs w:val="28"/>
        </w:rPr>
        <w:t>User Records</w:t>
      </w:r>
      <w:r>
        <w:rPr>
          <w:rFonts w:ascii="SimSun" w:eastAsia="SimSun" w:hAnsi="SimSun" w:cs="SimSun"/>
          <w:color w:val="FF0000"/>
          <w:sz w:val="28"/>
          <w:szCs w:val="28"/>
        </w:rPr>
        <w:t>部分</w:t>
      </w:r>
      <w:r>
        <w:rPr>
          <w:rFonts w:ascii="SimSun" w:eastAsia="SimSun" w:hAnsi="SimSun" w:cs="SimSun"/>
          <w:sz w:val="28"/>
          <w:szCs w:val="28"/>
        </w:rPr>
        <w:t>，当</w:t>
      </w:r>
      <w:r>
        <w:rPr>
          <w:sz w:val="28"/>
          <w:szCs w:val="28"/>
        </w:rPr>
        <w:t>Free Space</w:t>
      </w:r>
      <w:r>
        <w:rPr>
          <w:rFonts w:ascii="SimSun" w:eastAsia="SimSun" w:hAnsi="SimSun" w:cs="SimSun"/>
          <w:sz w:val="28"/>
          <w:szCs w:val="28"/>
        </w:rPr>
        <w:t>部分的空间全部被</w:t>
      </w:r>
      <w:r>
        <w:rPr>
          <w:sz w:val="28"/>
          <w:szCs w:val="28"/>
        </w:rPr>
        <w:t>User Records</w:t>
      </w:r>
      <w:r>
        <w:rPr>
          <w:rFonts w:ascii="SimSun" w:eastAsia="SimSun" w:hAnsi="SimSun" w:cs="SimSun"/>
          <w:sz w:val="28"/>
          <w:szCs w:val="28"/>
        </w:rPr>
        <w:t>部分替代掉之后，也就意味着这个页使用完了，如果还有新的记录插入的话，就需要去</w:t>
      </w:r>
      <w:r>
        <w:rPr>
          <w:rFonts w:ascii="SimSun" w:eastAsia="SimSun" w:hAnsi="SimSun" w:cs="SimSun"/>
          <w:color w:val="FF0000"/>
          <w:sz w:val="28"/>
          <w:szCs w:val="28"/>
        </w:rPr>
        <w:t>申请新的页</w:t>
      </w:r>
      <w:r>
        <w:rPr>
          <w:rFonts w:ascii="SimSun" w:eastAsia="SimSun" w:hAnsi="SimSun" w:cs="SimSun"/>
          <w:sz w:val="28"/>
          <w:szCs w:val="28"/>
        </w:rPr>
        <w:t>了。</w:t>
      </w:r>
    </w:p>
    <w:p>
      <w:pPr>
        <w:pStyle w:val="MMNotes"/>
        <w:ind w:left="2028"/>
        <w:jc w:val="left"/>
      </w:pPr>
      <w:r>
        <w:rPr>
          <w:sz w:val="28"/>
          <w:szCs w:val="28"/>
        </w:rPr>
        <w:t> </w:t>
      </w:r>
    </w:p>
    <w:p>
      <w:pPr>
        <w:pStyle w:val="MMNotes"/>
        <w:spacing w:after="240"/>
        <w:ind w:left="2028"/>
        <w:jc w:val="left"/>
      </w:pPr>
      <w:r>
        <w:drawing>
          <wp:inline>
            <wp:extent cx="4198620" cy="1073851"/>
            <wp:docPr id="10001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1"/>
                    <a:stretch>
                      <a:fillRect/>
                    </a:stretch>
                  </pic:blipFill>
                  <pic:spPr>
                    <a:xfrm>
                      <a:off x="0" y="0"/>
                      <a:ext cx="4198620" cy="1073851"/>
                    </a:xfrm>
                    <a:prstGeom prst="rect">
                      <a:avLst/>
                    </a:prstGeom>
                  </pic:spPr>
                </pic:pic>
              </a:graphicData>
            </a:graphic>
          </wp:inline>
        </w:drawing>
      </w:r>
      <w:r>
        <w:fldChar w:fldCharType="begin"/>
      </w:r>
      <w:r>
        <w:instrText>PRIVATE {"MapObjectType":"Topic","Id":"PbXyFCop3km1dYpVp57XYg==","Description":"TopicInfoEnd"}</w:instrText>
      </w:r>
      <w:r>
        <w:fldChar w:fldCharType="end"/>
      </w:r>
    </w:p>
    <w:p>
      <w:pPr>
        <w:pStyle w:val="MMTopic3"/>
        <w:numPr>
          <w:ilvl w:val="2"/>
          <w:numId w:val="1"/>
        </w:numPr>
        <w:spacing w:after="240"/>
      </w:pPr>
      <w:bookmarkStart w:id="23" w:name="sfL6tNaF9kW+0PHZ9trnxg=="/>
      <w:bookmarkStart w:id="24" w:name="_Toc256000011"/>
      <w:r>
        <w:rPr>
          <w:color w:val="0000FF"/>
          <w:sz w:val="22"/>
        </w:rPr>
        <w:t>User Records (用户记录)</w:t>
      </w:r>
      <w:bookmarkEnd w:id="24"/>
      <w:bookmarkEnd w:id="23"/>
      <w:r>
        <w:rPr>
          <w:color w:val="0000FF"/>
          <w:sz w:val="22"/>
        </w:rPr>
        <w:fldChar w:fldCharType="begin"/>
      </w:r>
      <w:r>
        <w:rPr>
          <w:color w:val="0000FF"/>
          <w:sz w:val="22"/>
        </w:rPr>
        <w:instrText>PRIVATE {"MapObjectType":"Topic","SubType":"Subtopic","Id":"sfL6tNaF9kW+0PHZ9trnxg==","Parent":"CWCjokqQPUW+klG6ORDEQA==","Description":"TopicStart"}</w:instrText>
      </w:r>
      <w:r>
        <w:rPr>
          <w:color w:val="0000FF"/>
          <w:sz w:val="22"/>
        </w:rPr>
        <w:fldChar w:fldCharType="end"/>
      </w:r>
    </w:p>
    <w:p>
      <w:pPr>
        <w:pStyle w:val="MMNotes"/>
        <w:ind w:left="2028"/>
        <w:jc w:val="left"/>
      </w:pPr>
      <w:r>
        <w:rPr>
          <w:sz w:val="28"/>
          <w:szCs w:val="28"/>
        </w:rPr>
        <w:t>User Records</w:t>
      </w:r>
      <w:r>
        <w:rPr>
          <w:rFonts w:ascii="SimSun" w:eastAsia="SimSun" w:hAnsi="SimSun" w:cs="SimSun"/>
          <w:sz w:val="28"/>
          <w:szCs w:val="28"/>
        </w:rPr>
        <w:t>中的这些记录按照</w:t>
      </w:r>
      <w:r>
        <w:rPr>
          <w:rFonts w:ascii="SimSun" w:eastAsia="SimSun" w:hAnsi="SimSun" w:cs="SimSun"/>
          <w:color w:val="FF0000"/>
          <w:sz w:val="28"/>
          <w:szCs w:val="28"/>
        </w:rPr>
        <w:t>指定的行格式</w:t>
      </w:r>
      <w:r>
        <w:rPr>
          <w:rFonts w:ascii="SimSun" w:eastAsia="SimSun" w:hAnsi="SimSun" w:cs="SimSun"/>
          <w:sz w:val="28"/>
          <w:szCs w:val="28"/>
        </w:rPr>
        <w:t>一条一条摆在</w:t>
      </w:r>
      <w:r>
        <w:rPr>
          <w:sz w:val="28"/>
          <w:szCs w:val="28"/>
        </w:rPr>
        <w:t>User Records</w:t>
      </w:r>
      <w:r>
        <w:rPr>
          <w:rFonts w:ascii="SimSun" w:eastAsia="SimSun" w:hAnsi="SimSun" w:cs="SimSun"/>
          <w:sz w:val="28"/>
          <w:szCs w:val="28"/>
        </w:rPr>
        <w:t>部分，相互之间形成</w:t>
      </w:r>
      <w:r>
        <w:rPr>
          <w:rFonts w:ascii="SimSun" w:eastAsia="SimSun" w:hAnsi="SimSun" w:cs="SimSun"/>
          <w:color w:val="FF0000"/>
          <w:sz w:val="28"/>
          <w:szCs w:val="28"/>
        </w:rPr>
        <w:t>单链表</w:t>
      </w:r>
      <w:r>
        <w:rPr>
          <w:rFonts w:ascii="SimSun" w:eastAsia="SimSun" w:hAnsi="SimSun" w:cs="SimSun"/>
          <w:sz w:val="28"/>
          <w:szCs w:val="28"/>
        </w:rPr>
        <w:t>。</w:t>
      </w:r>
    </w:p>
    <w:p>
      <w:pPr>
        <w:pStyle w:val="MMNotes"/>
        <w:ind w:left="2028"/>
        <w:jc w:val="left"/>
      </w:pPr>
      <w:r>
        <w:rPr>
          <w:sz w:val="28"/>
          <w:szCs w:val="28"/>
        </w:rPr>
        <w:t> </w:t>
      </w:r>
    </w:p>
    <w:p>
      <w:pPr>
        <w:pStyle w:val="MMNotes"/>
        <w:ind w:left="2028"/>
        <w:jc w:val="left"/>
      </w:pPr>
      <w:r>
        <w:rPr>
          <w:rFonts w:ascii="SimSun" w:eastAsia="SimSun" w:hAnsi="SimSun" w:cs="SimSun"/>
          <w:b/>
          <w:bCs/>
          <w:sz w:val="28"/>
          <w:szCs w:val="28"/>
        </w:rPr>
        <w:t>用户记录里的一条条数据如何记录？</w:t>
      </w:r>
    </w:p>
    <w:p>
      <w:pPr>
        <w:pStyle w:val="MMNotes"/>
        <w:spacing w:after="240"/>
        <w:ind w:left="2028"/>
        <w:jc w:val="left"/>
      </w:pPr>
      <w:r>
        <w:rPr>
          <w:rFonts w:ascii="SimSun" w:eastAsia="SimSun" w:hAnsi="SimSun" w:cs="SimSun"/>
          <w:sz w:val="28"/>
          <w:szCs w:val="28"/>
        </w:rPr>
        <w:t>这里需要讲讲记录行格式的</w:t>
      </w:r>
      <w:r>
        <w:rPr>
          <w:rFonts w:ascii="SimSun" w:eastAsia="SimSun" w:hAnsi="SimSun" w:cs="SimSun"/>
          <w:color w:val="FF0000"/>
          <w:sz w:val="28"/>
          <w:szCs w:val="28"/>
        </w:rPr>
        <w:t>记录头信息</w:t>
      </w:r>
      <w:r>
        <w:rPr>
          <w:rFonts w:ascii="SimSun" w:eastAsia="SimSun" w:hAnsi="SimSun" w:cs="SimSun"/>
          <w:sz w:val="28"/>
          <w:szCs w:val="28"/>
        </w:rPr>
        <w:t>。</w:t>
      </w:r>
      <w:r>
        <w:fldChar w:fldCharType="begin"/>
      </w:r>
      <w:r>
        <w:instrText>PRIVATE {"MapObjectType":"Topic","Id":"sfL6tNaF9kW+0PHZ9trnxg==","Description":"TopicInfoEnd"}</w:instrText>
      </w:r>
      <w:r>
        <w:fldChar w:fldCharType="end"/>
      </w:r>
    </w:p>
    <w:p>
      <w:pPr>
        <w:pStyle w:val="MMTopic3"/>
        <w:numPr>
          <w:ilvl w:val="2"/>
          <w:numId w:val="1"/>
        </w:numPr>
        <w:spacing w:after="240"/>
      </w:pPr>
      <w:bookmarkStart w:id="25" w:name="FeXIYpNOVEOI5x75CtpvMQ=="/>
      <w:bookmarkStart w:id="26" w:name="_Toc256000012"/>
      <w:r>
        <w:rPr>
          <w:color w:val="993366"/>
          <w:sz w:val="22"/>
        </w:rPr>
        <w:t>Infimum + Supremum（最小最大记录）</w:t>
      </w:r>
      <w:bookmarkEnd w:id="26"/>
      <w:bookmarkEnd w:id="25"/>
      <w:r>
        <w:rPr>
          <w:color w:val="993366"/>
          <w:sz w:val="22"/>
        </w:rPr>
        <w:fldChar w:fldCharType="begin"/>
      </w:r>
      <w:r>
        <w:rPr>
          <w:color w:val="993366"/>
          <w:sz w:val="22"/>
        </w:rPr>
        <w:instrText>PRIVATE {"MapObjectType":"Topic","SubType":"Subtopic","Id":"FeXIYpNOVEOI5x75CtpvMQ==","Parent":"CWCjokqQPUW+klG6ORDEQA==","Description":"TopicStart"}</w:instrText>
      </w:r>
      <w:r>
        <w:rPr>
          <w:color w:val="993366"/>
          <w:sz w:val="22"/>
        </w:rPr>
        <w:fldChar w:fldCharType="end"/>
      </w:r>
    </w:p>
    <w:p>
      <w:pPr>
        <w:pStyle w:val="MMNotes"/>
        <w:ind w:left="2028"/>
        <w:jc w:val="left"/>
      </w:pPr>
      <w:r>
        <w:rPr>
          <w:rFonts w:ascii="SimSun" w:eastAsia="SimSun" w:hAnsi="SimSun" w:cs="SimSun"/>
          <w:color w:val="FF0000"/>
          <w:sz w:val="28"/>
          <w:szCs w:val="28"/>
        </w:rPr>
        <w:t>记录可以比较大小吗？</w:t>
      </w:r>
    </w:p>
    <w:p>
      <w:pPr>
        <w:pStyle w:val="MMNotes"/>
        <w:ind w:left="2028"/>
        <w:jc w:val="left"/>
      </w:pPr>
      <w:r>
        <w:rPr>
          <w:rFonts w:ascii="SimSun" w:eastAsia="SimSun" w:hAnsi="SimSun" w:cs="SimSun"/>
          <w:sz w:val="28"/>
          <w:szCs w:val="28"/>
        </w:rPr>
        <w:t>是的，记录可以比大小，对于一条完整的记录来说，比较记录的大小就是</w:t>
      </w:r>
      <w:r>
        <w:rPr>
          <w:rFonts w:ascii="SimSun" w:eastAsia="SimSun" w:hAnsi="SimSun" w:cs="SimSun"/>
          <w:color w:val="FF0000"/>
          <w:sz w:val="28"/>
          <w:szCs w:val="28"/>
        </w:rPr>
        <w:t>比较主键</w:t>
      </w:r>
      <w:r>
        <w:rPr>
          <w:rFonts w:ascii="SimSun" w:eastAsia="SimSun" w:hAnsi="SimSun" w:cs="SimSun"/>
          <w:sz w:val="28"/>
          <w:szCs w:val="28"/>
        </w:rPr>
        <w:t>的大小。比方说我们插入的</w:t>
      </w:r>
      <w:r>
        <w:rPr>
          <w:sz w:val="28"/>
          <w:szCs w:val="28"/>
        </w:rPr>
        <w:t>4</w:t>
      </w:r>
      <w:r>
        <w:rPr>
          <w:rFonts w:ascii="SimSun" w:eastAsia="SimSun" w:hAnsi="SimSun" w:cs="SimSun"/>
          <w:sz w:val="28"/>
          <w:szCs w:val="28"/>
        </w:rPr>
        <w:t>行记录的主键值分别是：</w:t>
      </w:r>
      <w:r>
        <w:rPr>
          <w:sz w:val="28"/>
          <w:szCs w:val="28"/>
        </w:rPr>
        <w:t>1</w:t>
      </w:r>
      <w:r>
        <w:rPr>
          <w:rFonts w:ascii="SimSun" w:eastAsia="SimSun" w:hAnsi="SimSun" w:cs="SimSun"/>
          <w:sz w:val="28"/>
          <w:szCs w:val="28"/>
        </w:rPr>
        <w:t>、</w:t>
      </w:r>
      <w:r>
        <w:rPr>
          <w:sz w:val="28"/>
          <w:szCs w:val="28"/>
        </w:rPr>
        <w:t>2</w:t>
      </w:r>
      <w:r>
        <w:rPr>
          <w:rFonts w:ascii="SimSun" w:eastAsia="SimSun" w:hAnsi="SimSun" w:cs="SimSun"/>
          <w:sz w:val="28"/>
          <w:szCs w:val="28"/>
        </w:rPr>
        <w:t>、</w:t>
      </w:r>
      <w:r>
        <w:rPr>
          <w:sz w:val="28"/>
          <w:szCs w:val="28"/>
        </w:rPr>
        <w:t>3</w:t>
      </w:r>
      <w:r>
        <w:rPr>
          <w:rFonts w:ascii="SimSun" w:eastAsia="SimSun" w:hAnsi="SimSun" w:cs="SimSun"/>
          <w:sz w:val="28"/>
          <w:szCs w:val="28"/>
        </w:rPr>
        <w:t>、</w:t>
      </w:r>
      <w:r>
        <w:rPr>
          <w:sz w:val="28"/>
          <w:szCs w:val="28"/>
        </w:rPr>
        <w:t>4</w:t>
      </w:r>
      <w:r>
        <w:rPr>
          <w:rFonts w:ascii="SimSun" w:eastAsia="SimSun" w:hAnsi="SimSun" w:cs="SimSun"/>
          <w:sz w:val="28"/>
          <w:szCs w:val="28"/>
        </w:rPr>
        <w:t>，这也就意味着这</w:t>
      </w:r>
      <w:r>
        <w:rPr>
          <w:sz w:val="28"/>
          <w:szCs w:val="28"/>
        </w:rPr>
        <w:t>4</w:t>
      </w:r>
      <w:r>
        <w:rPr>
          <w:rFonts w:ascii="SimSun" w:eastAsia="SimSun" w:hAnsi="SimSun" w:cs="SimSun"/>
          <w:sz w:val="28"/>
          <w:szCs w:val="28"/>
        </w:rPr>
        <w:t>条记录是从小到大依次递增。</w:t>
      </w:r>
    </w:p>
    <w:p>
      <w:pPr>
        <w:pStyle w:val="MMNotes"/>
        <w:ind w:left="2028"/>
        <w:jc w:val="left"/>
      </w:pPr>
      <w:r>
        <w:rPr>
          <w:sz w:val="28"/>
          <w:szCs w:val="28"/>
        </w:rPr>
        <w:t> </w:t>
      </w:r>
    </w:p>
    <w:p>
      <w:pPr>
        <w:pStyle w:val="MMNotes"/>
        <w:ind w:left="2028"/>
        <w:jc w:val="left"/>
      </w:pPr>
      <w:r>
        <w:rPr>
          <w:sz w:val="28"/>
          <w:szCs w:val="28"/>
        </w:rPr>
        <w:t>InnoDB</w:t>
      </w:r>
      <w:r>
        <w:rPr>
          <w:rFonts w:ascii="SimSun" w:eastAsia="SimSun" w:hAnsi="SimSun" w:cs="SimSun"/>
          <w:sz w:val="28"/>
          <w:szCs w:val="28"/>
        </w:rPr>
        <w:t>规定的最小记录与最大记录这两条记录的构造十分简单，都是由</w:t>
      </w:r>
      <w:r>
        <w:rPr>
          <w:sz w:val="28"/>
          <w:szCs w:val="28"/>
        </w:rPr>
        <w:t>5</w:t>
      </w:r>
      <w:r>
        <w:rPr>
          <w:rFonts w:ascii="SimSun" w:eastAsia="SimSun" w:hAnsi="SimSun" w:cs="SimSun"/>
          <w:sz w:val="28"/>
          <w:szCs w:val="28"/>
        </w:rPr>
        <w:t>字节大小的记录头信息和</w:t>
      </w:r>
      <w:r>
        <w:rPr>
          <w:sz w:val="28"/>
          <w:szCs w:val="28"/>
        </w:rPr>
        <w:t>8</w:t>
      </w:r>
      <w:r>
        <w:rPr>
          <w:rFonts w:ascii="SimSun" w:eastAsia="SimSun" w:hAnsi="SimSun" w:cs="SimSun"/>
          <w:sz w:val="28"/>
          <w:szCs w:val="28"/>
        </w:rPr>
        <w:t>字节大小的一个固定的部分组成的，如图所示：</w:t>
      </w:r>
    </w:p>
    <w:p>
      <w:pPr>
        <w:pStyle w:val="MMNotes"/>
        <w:ind w:left="2028"/>
        <w:jc w:val="left"/>
      </w:pPr>
      <w:r>
        <w:drawing>
          <wp:inline>
            <wp:extent cx="3924300" cy="2495550"/>
            <wp:docPr id="10001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2"/>
                    <a:stretch>
                      <a:fillRect/>
                    </a:stretch>
                  </pic:blipFill>
                  <pic:spPr>
                    <a:xfrm>
                      <a:off x="0" y="0"/>
                      <a:ext cx="3924300" cy="2495550"/>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rFonts w:ascii="SimSun" w:eastAsia="SimSun" w:hAnsi="SimSun" w:cs="SimSun"/>
          <w:sz w:val="28"/>
          <w:szCs w:val="28"/>
        </w:rPr>
        <w:t>这两条记录</w:t>
      </w:r>
      <w:r>
        <w:rPr>
          <w:rFonts w:ascii="SimSun" w:eastAsia="SimSun" w:hAnsi="SimSun" w:cs="SimSun"/>
          <w:color w:val="FF0000"/>
          <w:sz w:val="28"/>
          <w:szCs w:val="28"/>
        </w:rPr>
        <w:t>不是我们自己定义的记录</w:t>
      </w:r>
      <w:r>
        <w:rPr>
          <w:rFonts w:ascii="SimSun" w:eastAsia="SimSun" w:hAnsi="SimSun" w:cs="SimSun"/>
          <w:sz w:val="28"/>
          <w:szCs w:val="28"/>
        </w:rPr>
        <w:t>，所以它们并不存放在页的</w:t>
      </w:r>
      <w:r>
        <w:rPr>
          <w:sz w:val="28"/>
          <w:szCs w:val="28"/>
        </w:rPr>
        <w:t>User Records</w:t>
      </w:r>
      <w:r>
        <w:rPr>
          <w:rFonts w:ascii="SimSun" w:eastAsia="SimSun" w:hAnsi="SimSun" w:cs="SimSun"/>
          <w:sz w:val="28"/>
          <w:szCs w:val="28"/>
        </w:rPr>
        <w:t>部分，他们被单独放在一个称为</w:t>
      </w:r>
      <w:r>
        <w:rPr>
          <w:sz w:val="28"/>
          <w:szCs w:val="28"/>
        </w:rPr>
        <w:t>Infimum + Supremum</w:t>
      </w:r>
      <w:r>
        <w:rPr>
          <w:rFonts w:ascii="SimSun" w:eastAsia="SimSun" w:hAnsi="SimSun" w:cs="SimSun"/>
          <w:sz w:val="28"/>
          <w:szCs w:val="28"/>
        </w:rPr>
        <w:t>的部分，如图所示：</w:t>
      </w:r>
    </w:p>
    <w:p>
      <w:pPr>
        <w:pStyle w:val="MMNotes"/>
        <w:ind w:left="2028"/>
        <w:jc w:val="left"/>
      </w:pPr>
      <w:r>
        <w:drawing>
          <wp:inline>
            <wp:extent cx="4198620" cy="1862546"/>
            <wp:docPr id="10001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3"/>
                    <a:stretch>
                      <a:fillRect/>
                    </a:stretch>
                  </pic:blipFill>
                  <pic:spPr>
                    <a:xfrm>
                      <a:off x="0" y="0"/>
                      <a:ext cx="4198620" cy="1862546"/>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sz w:val="28"/>
          <w:szCs w:val="28"/>
        </w:rPr>
        <w:t> </w:t>
      </w:r>
    </w:p>
    <w:p>
      <w:pPr>
        <w:pStyle w:val="MMNotes"/>
        <w:spacing w:after="240"/>
        <w:ind w:left="2028"/>
        <w:jc w:val="left"/>
      </w:pPr>
      <w:r>
        <w:rPr>
          <w:sz w:val="28"/>
          <w:szCs w:val="28"/>
        </w:rPr>
        <w:t> </w:t>
      </w:r>
      <w:r>
        <w:fldChar w:fldCharType="begin"/>
      </w:r>
      <w:r>
        <w:instrText>PRIVATE {"MapObjectType":"Topic","Id":"FeXIYpNOVEOI5x75CtpvMQ==","Description":"TopicInfoEnd"}</w:instrText>
      </w:r>
      <w:r>
        <w:fldChar w:fldCharType="end"/>
      </w:r>
    </w:p>
    <w:p>
      <w:pPr>
        <w:pStyle w:val="MMTopic2"/>
        <w:numPr>
          <w:ilvl w:val="1"/>
          <w:numId w:val="1"/>
        </w:numPr>
        <w:spacing w:after="240"/>
      </w:pPr>
      <w:bookmarkStart w:id="27" w:name="A3iaVXpthECI3EwnzL8DTA=="/>
      <w:bookmarkStart w:id="28" w:name="_Toc256000013"/>
      <w:r>
        <w:rPr>
          <w:sz w:val="22"/>
        </w:rPr>
        <w:t>第3部分</w:t>
      </w:r>
      <w:bookmarkEnd w:id="28"/>
      <w:bookmarkEnd w:id="27"/>
      <w:r>
        <w:rPr>
          <w:sz w:val="22"/>
        </w:rPr>
        <w:fldChar w:fldCharType="begin"/>
      </w:r>
      <w:r>
        <w:rPr>
          <w:sz w:val="22"/>
        </w:rPr>
        <w:instrText>PRIVATE {"MapObjectType":"Topic","SubType":"Subtopic","Id":"A3iaVXpthECI3EwnzL8DTA==","Parent":"NyzeIOIhi0O5c92hwsHycA==","Description":"TopicStart"}</w:instrText>
      </w:r>
      <w:r>
        <w:rPr>
          <w:sz w:val="22"/>
        </w:rPr>
        <w:fldChar w:fldCharType="end"/>
      </w:r>
      <w:r>
        <w:fldChar w:fldCharType="begin"/>
      </w:r>
      <w:r>
        <w:instrText>PRIVATE {"MapObjectType":"Topic","Id":"A3iaVXpthECI3EwnzL8DTA==","Description":"TopicInfoEnd"}</w:instrText>
      </w:r>
      <w:r>
        <w:fldChar w:fldCharType="end"/>
      </w:r>
    </w:p>
    <w:p>
      <w:pPr>
        <w:pStyle w:val="MMTopic3"/>
        <w:numPr>
          <w:ilvl w:val="2"/>
          <w:numId w:val="1"/>
        </w:numPr>
        <w:spacing w:after="240"/>
      </w:pPr>
      <w:bookmarkStart w:id="29" w:name="fCz7FFAKpE+0k8GhzjJRhw=="/>
      <w:bookmarkStart w:id="30" w:name="_Toc256000014"/>
      <w:r>
        <w:rPr>
          <w:color w:val="00CCFF"/>
          <w:sz w:val="22"/>
        </w:rPr>
        <w:t>Page Directory（页目录）</w:t>
      </w:r>
      <w:bookmarkEnd w:id="30"/>
      <w:bookmarkEnd w:id="29"/>
      <w:r>
        <w:rPr>
          <w:color w:val="00CCFF"/>
          <w:sz w:val="22"/>
        </w:rPr>
        <w:fldChar w:fldCharType="begin"/>
      </w:r>
      <w:r>
        <w:rPr>
          <w:color w:val="00CCFF"/>
          <w:sz w:val="22"/>
        </w:rPr>
        <w:instrText>PRIVATE {"MapObjectType":"Topic","SubType":"Subtopic","Id":"fCz7FFAKpE+0k8GhzjJRhw==","Parent":"A3iaVXpthECI3EwnzL8DTA==","Description":"TopicStart"}</w:instrText>
      </w:r>
      <w:r>
        <w:rPr>
          <w:color w:val="00CCFF"/>
          <w:sz w:val="22"/>
        </w:rPr>
        <w:fldChar w:fldCharType="end"/>
      </w:r>
    </w:p>
    <w:p>
      <w:pPr>
        <w:pStyle w:val="MMNotes"/>
        <w:ind w:left="2028"/>
        <w:jc w:val="left"/>
      </w:pPr>
      <w:r>
        <w:rPr>
          <w:rFonts w:ascii="SimSun" w:eastAsia="SimSun" w:hAnsi="SimSun" w:cs="SimSun"/>
          <w:sz w:val="28"/>
          <w:szCs w:val="28"/>
        </w:rPr>
        <w:t>为什么需要页目录？</w:t>
      </w:r>
    </w:p>
    <w:p>
      <w:pPr>
        <w:pStyle w:val="MMNotes"/>
        <w:ind w:left="2028"/>
        <w:jc w:val="left"/>
      </w:pPr>
      <w:r>
        <w:rPr>
          <w:rFonts w:ascii="SimSun" w:eastAsia="SimSun" w:hAnsi="SimSun" w:cs="SimSun"/>
          <w:sz w:val="28"/>
          <w:szCs w:val="28"/>
        </w:rPr>
        <w:t>在页中，记录是以</w:t>
      </w:r>
      <w:r>
        <w:rPr>
          <w:rFonts w:ascii="SimSun" w:eastAsia="SimSun" w:hAnsi="SimSun" w:cs="SimSun"/>
          <w:color w:val="FF0000"/>
          <w:sz w:val="28"/>
          <w:szCs w:val="28"/>
        </w:rPr>
        <w:t>单向链表</w:t>
      </w:r>
      <w:r>
        <w:rPr>
          <w:rFonts w:ascii="SimSun" w:eastAsia="SimSun" w:hAnsi="SimSun" w:cs="SimSun"/>
          <w:sz w:val="28"/>
          <w:szCs w:val="28"/>
        </w:rPr>
        <w:t>的形式进行存储的。单向链表的特点就是插入、删除非常方便，但是</w:t>
      </w:r>
      <w:r>
        <w:rPr>
          <w:rFonts w:ascii="SimSun" w:eastAsia="SimSun" w:hAnsi="SimSun" w:cs="SimSun"/>
          <w:color w:val="FF0000"/>
          <w:sz w:val="28"/>
          <w:szCs w:val="28"/>
        </w:rPr>
        <w:t>检索效率不高</w:t>
      </w:r>
      <w:r>
        <w:rPr>
          <w:rFonts w:ascii="SimSun" w:eastAsia="SimSun" w:hAnsi="SimSun" w:cs="SimSun"/>
          <w:sz w:val="28"/>
          <w:szCs w:val="28"/>
        </w:rPr>
        <w:t>，最差的情况下需要遍历链表上的所有节点才能完成检索。因此在页结构中专门设计了页目录这个模块，</w:t>
      </w:r>
      <w:r>
        <w:rPr>
          <w:rFonts w:ascii="SimSun" w:eastAsia="SimSun" w:hAnsi="SimSun" w:cs="SimSun"/>
          <w:color w:val="FF0000"/>
          <w:sz w:val="28"/>
          <w:szCs w:val="28"/>
        </w:rPr>
        <w:t>专门给记录做一个目录</w:t>
      </w:r>
      <w:r>
        <w:rPr>
          <w:rFonts w:ascii="SimSun" w:eastAsia="SimSun" w:hAnsi="SimSun" w:cs="SimSun"/>
          <w:sz w:val="28"/>
          <w:szCs w:val="28"/>
        </w:rPr>
        <w:t>，通过</w:t>
      </w:r>
      <w:r>
        <w:rPr>
          <w:rFonts w:ascii="SimSun" w:eastAsia="SimSun" w:hAnsi="SimSun" w:cs="SimSun"/>
          <w:color w:val="FF0000"/>
          <w:sz w:val="28"/>
          <w:szCs w:val="28"/>
        </w:rPr>
        <w:t>二分查找法</w:t>
      </w:r>
      <w:r>
        <w:rPr>
          <w:rFonts w:ascii="SimSun" w:eastAsia="SimSun" w:hAnsi="SimSun" w:cs="SimSun"/>
          <w:sz w:val="28"/>
          <w:szCs w:val="28"/>
        </w:rPr>
        <w:t>的方式进行检索，提升效率。</w:t>
      </w:r>
    </w:p>
    <w:p>
      <w:pPr>
        <w:pStyle w:val="MMNotes"/>
        <w:ind w:left="2028"/>
        <w:jc w:val="left"/>
      </w:pPr>
      <w:r>
        <w:rPr>
          <w:sz w:val="28"/>
          <w:szCs w:val="28"/>
        </w:rPr>
        <w:t> </w:t>
      </w:r>
    </w:p>
    <w:p>
      <w:pPr>
        <w:pStyle w:val="MMNotes"/>
        <w:ind w:left="2028"/>
        <w:jc w:val="left"/>
      </w:pPr>
      <w:r>
        <w:rPr>
          <w:rFonts w:ascii="SimSun" w:eastAsia="SimSun" w:hAnsi="SimSun" w:cs="SimSun"/>
          <w:sz w:val="28"/>
          <w:szCs w:val="28"/>
        </w:rPr>
        <w:t>需求：根据主键值查找页中的某条记录，如何实现快速查找呢？</w:t>
      </w:r>
    </w:p>
    <w:p>
      <w:pPr>
        <w:pStyle w:val="MMNotes"/>
        <w:ind w:left="2028"/>
        <w:jc w:val="left"/>
      </w:pPr>
      <w:r>
        <w:rPr>
          <w:sz w:val="28"/>
          <w:szCs w:val="28"/>
        </w:rPr>
        <w:t>SELECT * FROM page_demo WHERE c1 = 3;</w:t>
      </w:r>
    </w:p>
    <w:p>
      <w:pPr>
        <w:pStyle w:val="MMNotes"/>
        <w:ind w:left="2028"/>
        <w:jc w:val="left"/>
      </w:pPr>
      <w:r>
        <w:rPr>
          <w:rFonts w:ascii="SimSun" w:eastAsia="SimSun" w:hAnsi="SimSun" w:cs="SimSun"/>
          <w:color w:val="FF0000"/>
          <w:sz w:val="28"/>
          <w:szCs w:val="28"/>
        </w:rPr>
        <w:t>方式</w:t>
      </w:r>
      <w:r>
        <w:rPr>
          <w:color w:val="FF0000"/>
          <w:sz w:val="28"/>
          <w:szCs w:val="28"/>
        </w:rPr>
        <w:t>1</w:t>
      </w:r>
      <w:r>
        <w:rPr>
          <w:rFonts w:ascii="SimSun" w:eastAsia="SimSun" w:hAnsi="SimSun" w:cs="SimSun"/>
          <w:color w:val="FF0000"/>
          <w:sz w:val="28"/>
          <w:szCs w:val="28"/>
        </w:rPr>
        <w:t>：顺序查找</w:t>
      </w:r>
    </w:p>
    <w:p>
      <w:pPr>
        <w:pStyle w:val="MMNotes"/>
        <w:ind w:left="2028"/>
        <w:jc w:val="left"/>
      </w:pPr>
      <w:r>
        <w:rPr>
          <w:rFonts w:ascii="SimSun" w:eastAsia="SimSun" w:hAnsi="SimSun" w:cs="SimSun"/>
          <w:sz w:val="28"/>
          <w:szCs w:val="28"/>
        </w:rPr>
        <w:t>从</w:t>
      </w:r>
      <w:r>
        <w:rPr>
          <w:sz w:val="28"/>
          <w:szCs w:val="28"/>
        </w:rPr>
        <w:t>Infimum</w:t>
      </w:r>
      <w:r>
        <w:rPr>
          <w:rFonts w:ascii="SimSun" w:eastAsia="SimSun" w:hAnsi="SimSun" w:cs="SimSun"/>
          <w:sz w:val="28"/>
          <w:szCs w:val="28"/>
        </w:rPr>
        <w:t>记录（最小记录）开始，沿着链表一直往后找，总有一天会找到（或者找不到），在找的时候还能投机取巧，因为链表中各个记录的值是按照从小到大顺序排列的，所以当链表的某个节点代表的记录的主键值大于你想要查找的主键值时，你就可以停止查找了，因为该节点后边的节点的主键值依次递增。</w:t>
      </w:r>
    </w:p>
    <w:p>
      <w:pPr>
        <w:pStyle w:val="MMNotes"/>
        <w:ind w:left="2028"/>
        <w:jc w:val="left"/>
      </w:pPr>
      <w:r>
        <w:rPr>
          <w:sz w:val="28"/>
          <w:szCs w:val="28"/>
        </w:rPr>
        <w:t> </w:t>
      </w:r>
    </w:p>
    <w:p>
      <w:pPr>
        <w:pStyle w:val="MMNotes"/>
        <w:ind w:left="2028"/>
        <w:jc w:val="left"/>
      </w:pPr>
      <w:r>
        <w:rPr>
          <w:rFonts w:ascii="SimSun" w:eastAsia="SimSun" w:hAnsi="SimSun" w:cs="SimSun"/>
          <w:sz w:val="28"/>
          <w:szCs w:val="28"/>
        </w:rPr>
        <w:t>如果一个页中存储了非常多的记录，这么查找性能很差。</w:t>
      </w:r>
    </w:p>
    <w:p>
      <w:pPr>
        <w:pStyle w:val="MMNotes"/>
        <w:ind w:left="2028"/>
        <w:jc w:val="left"/>
      </w:pPr>
      <w:r>
        <w:rPr>
          <w:sz w:val="28"/>
          <w:szCs w:val="28"/>
        </w:rPr>
        <w:t> </w:t>
      </w:r>
    </w:p>
    <w:p>
      <w:pPr>
        <w:pStyle w:val="MMNotes"/>
        <w:ind w:left="2028"/>
        <w:jc w:val="left"/>
      </w:pPr>
      <w:r>
        <w:rPr>
          <w:rFonts w:ascii="SimSun" w:eastAsia="SimSun" w:hAnsi="SimSun" w:cs="SimSun"/>
          <w:color w:val="FF0000"/>
          <w:sz w:val="28"/>
          <w:szCs w:val="28"/>
        </w:rPr>
        <w:t>方式</w:t>
      </w:r>
      <w:r>
        <w:rPr>
          <w:color w:val="FF0000"/>
          <w:sz w:val="28"/>
          <w:szCs w:val="28"/>
        </w:rPr>
        <w:t>2</w:t>
      </w:r>
      <w:r>
        <w:rPr>
          <w:rFonts w:ascii="SimSun" w:eastAsia="SimSun" w:hAnsi="SimSun" w:cs="SimSun"/>
          <w:color w:val="FF0000"/>
          <w:sz w:val="28"/>
          <w:szCs w:val="28"/>
        </w:rPr>
        <w:t>：使用页目录，二分法查找</w:t>
      </w:r>
    </w:p>
    <w:p>
      <w:pPr>
        <w:pStyle w:val="MMNotes"/>
        <w:ind w:left="2028"/>
        <w:jc w:val="left"/>
      </w:pPr>
      <w:r>
        <w:rPr>
          <w:sz w:val="28"/>
          <w:szCs w:val="28"/>
        </w:rPr>
        <w:t xml:space="preserve">1. </w:t>
      </w:r>
      <w:r>
        <w:rPr>
          <w:rFonts w:ascii="SimSun" w:eastAsia="SimSun" w:hAnsi="SimSun" w:cs="SimSun"/>
          <w:sz w:val="28"/>
          <w:szCs w:val="28"/>
        </w:rPr>
        <w:t>将所有的记录</w:t>
      </w:r>
      <w:r>
        <w:rPr>
          <w:rFonts w:ascii="SimSun" w:eastAsia="SimSun" w:hAnsi="SimSun" w:cs="SimSun"/>
          <w:color w:val="0000FF"/>
          <w:sz w:val="28"/>
          <w:szCs w:val="28"/>
        </w:rPr>
        <w:t>分成几个组</w:t>
      </w:r>
      <w:r>
        <w:rPr>
          <w:rFonts w:ascii="SimSun" w:eastAsia="SimSun" w:hAnsi="SimSun" w:cs="SimSun"/>
          <w:sz w:val="28"/>
          <w:szCs w:val="28"/>
        </w:rPr>
        <w:t>，这些记录包括最小记录和最大记录，但不包括标记为</w:t>
      </w:r>
      <w:r>
        <w:rPr>
          <w:sz w:val="28"/>
          <w:szCs w:val="28"/>
        </w:rPr>
        <w:t>“</w:t>
      </w:r>
      <w:r>
        <w:rPr>
          <w:rFonts w:ascii="SimSun" w:eastAsia="SimSun" w:hAnsi="SimSun" w:cs="SimSun"/>
          <w:sz w:val="28"/>
          <w:szCs w:val="28"/>
        </w:rPr>
        <w:t>已删除</w:t>
      </w:r>
      <w:r>
        <w:rPr>
          <w:sz w:val="28"/>
          <w:szCs w:val="28"/>
        </w:rPr>
        <w:t>”</w:t>
      </w:r>
      <w:r>
        <w:rPr>
          <w:rFonts w:ascii="SimSun" w:eastAsia="SimSun" w:hAnsi="SimSun" w:cs="SimSun"/>
          <w:sz w:val="28"/>
          <w:szCs w:val="28"/>
        </w:rPr>
        <w:t>的记录。</w:t>
      </w:r>
    </w:p>
    <w:p>
      <w:pPr>
        <w:pStyle w:val="MMNotes"/>
        <w:ind w:left="2028"/>
        <w:jc w:val="left"/>
      </w:pPr>
      <w:r>
        <w:rPr>
          <w:sz w:val="28"/>
          <w:szCs w:val="28"/>
        </w:rPr>
        <w:t xml:space="preserve">2. </w:t>
      </w:r>
      <w:r>
        <w:rPr>
          <w:rFonts w:ascii="SimSun" w:eastAsia="SimSun" w:hAnsi="SimSun" w:cs="SimSun"/>
          <w:sz w:val="28"/>
          <w:szCs w:val="28"/>
        </w:rPr>
        <w:t>第</w:t>
      </w:r>
      <w:r>
        <w:rPr>
          <w:sz w:val="28"/>
          <w:szCs w:val="28"/>
        </w:rPr>
        <w:t xml:space="preserve"> 1 </w:t>
      </w:r>
      <w:r>
        <w:rPr>
          <w:rFonts w:ascii="SimSun" w:eastAsia="SimSun" w:hAnsi="SimSun" w:cs="SimSun"/>
          <w:sz w:val="28"/>
          <w:szCs w:val="28"/>
        </w:rPr>
        <w:t>组，也就是最小记录所在的分组只有</w:t>
      </w:r>
      <w:r>
        <w:rPr>
          <w:sz w:val="28"/>
          <w:szCs w:val="28"/>
        </w:rPr>
        <w:t xml:space="preserve"> 1 </w:t>
      </w:r>
      <w:r>
        <w:rPr>
          <w:rFonts w:ascii="SimSun" w:eastAsia="SimSun" w:hAnsi="SimSun" w:cs="SimSun"/>
          <w:sz w:val="28"/>
          <w:szCs w:val="28"/>
        </w:rPr>
        <w:t>个记录；</w:t>
      </w:r>
    </w:p>
    <w:p>
      <w:pPr>
        <w:pStyle w:val="MMNotes"/>
        <w:ind w:left="2028"/>
        <w:jc w:val="left"/>
      </w:pPr>
      <w:r>
        <w:rPr>
          <w:sz w:val="28"/>
          <w:szCs w:val="28"/>
        </w:rPr>
        <w:t xml:space="preserve">    </w:t>
      </w:r>
      <w:r>
        <w:rPr>
          <w:rFonts w:ascii="SimSun" w:eastAsia="SimSun" w:hAnsi="SimSun" w:cs="SimSun"/>
          <w:sz w:val="28"/>
          <w:szCs w:val="28"/>
        </w:rPr>
        <w:t>最后一组，就是最大记录所在的分组，会有</w:t>
      </w:r>
      <w:r>
        <w:rPr>
          <w:sz w:val="28"/>
          <w:szCs w:val="28"/>
        </w:rPr>
        <w:t xml:space="preserve"> 1-8 </w:t>
      </w:r>
      <w:r>
        <w:rPr>
          <w:rFonts w:ascii="SimSun" w:eastAsia="SimSun" w:hAnsi="SimSun" w:cs="SimSun"/>
          <w:sz w:val="28"/>
          <w:szCs w:val="28"/>
        </w:rPr>
        <w:t>条记录；</w:t>
      </w:r>
    </w:p>
    <w:p>
      <w:pPr>
        <w:pStyle w:val="MMNotes"/>
        <w:ind w:left="2028"/>
        <w:jc w:val="left"/>
      </w:pPr>
      <w:r>
        <w:rPr>
          <w:sz w:val="28"/>
          <w:szCs w:val="28"/>
        </w:rPr>
        <w:t xml:space="preserve">    </w:t>
      </w:r>
      <w:r>
        <w:rPr>
          <w:rFonts w:ascii="SimSun" w:eastAsia="SimSun" w:hAnsi="SimSun" w:cs="SimSun"/>
          <w:sz w:val="28"/>
          <w:szCs w:val="28"/>
        </w:rPr>
        <w:t>其余的组记录数量在</w:t>
      </w:r>
      <w:r>
        <w:rPr>
          <w:sz w:val="28"/>
          <w:szCs w:val="28"/>
        </w:rPr>
        <w:t xml:space="preserve"> 4-8 </w:t>
      </w:r>
      <w:r>
        <w:rPr>
          <w:rFonts w:ascii="SimSun" w:eastAsia="SimSun" w:hAnsi="SimSun" w:cs="SimSun"/>
          <w:sz w:val="28"/>
          <w:szCs w:val="28"/>
        </w:rPr>
        <w:t>条之间。</w:t>
      </w:r>
    </w:p>
    <w:p>
      <w:pPr>
        <w:pStyle w:val="MMNotes"/>
        <w:ind w:left="2028"/>
        <w:jc w:val="left"/>
      </w:pPr>
      <w:r>
        <w:rPr>
          <w:rFonts w:ascii="SimSun" w:eastAsia="SimSun" w:hAnsi="SimSun" w:cs="SimSun"/>
          <w:sz w:val="28"/>
          <w:szCs w:val="28"/>
        </w:rPr>
        <w:t>这样做的好处是，除了第</w:t>
      </w:r>
      <w:r>
        <w:rPr>
          <w:sz w:val="28"/>
          <w:szCs w:val="28"/>
        </w:rPr>
        <w:t xml:space="preserve"> 1 </w:t>
      </w:r>
      <w:r>
        <w:rPr>
          <w:rFonts w:ascii="SimSun" w:eastAsia="SimSun" w:hAnsi="SimSun" w:cs="SimSun"/>
          <w:sz w:val="28"/>
          <w:szCs w:val="28"/>
        </w:rPr>
        <w:t>组（最小记录所在组）以外，其余组的记录数会</w:t>
      </w:r>
      <w:r>
        <w:rPr>
          <w:rFonts w:ascii="SimSun" w:eastAsia="SimSun" w:hAnsi="SimSun" w:cs="SimSun"/>
          <w:color w:val="0000FF"/>
          <w:sz w:val="28"/>
          <w:szCs w:val="28"/>
        </w:rPr>
        <w:t>尽量平分</w:t>
      </w:r>
      <w:r>
        <w:rPr>
          <w:rFonts w:ascii="SimSun" w:eastAsia="SimSun" w:hAnsi="SimSun" w:cs="SimSun"/>
          <w:sz w:val="28"/>
          <w:szCs w:val="28"/>
        </w:rPr>
        <w:t>。</w:t>
      </w:r>
    </w:p>
    <w:p>
      <w:pPr>
        <w:pStyle w:val="MMNotes"/>
        <w:ind w:left="2028"/>
        <w:jc w:val="left"/>
      </w:pPr>
      <w:r>
        <w:rPr>
          <w:sz w:val="28"/>
          <w:szCs w:val="28"/>
        </w:rPr>
        <w:t xml:space="preserve">3. </w:t>
      </w:r>
      <w:r>
        <w:rPr>
          <w:rFonts w:ascii="SimSun" w:eastAsia="SimSun" w:hAnsi="SimSun" w:cs="SimSun"/>
          <w:sz w:val="28"/>
          <w:szCs w:val="28"/>
        </w:rPr>
        <w:t>在每个组中最后一条记录的头信息中会存储该组一共有多少条记录，作为</w:t>
      </w:r>
      <w:r>
        <w:rPr>
          <w:sz w:val="28"/>
          <w:szCs w:val="28"/>
        </w:rPr>
        <w:t xml:space="preserve"> n_owned </w:t>
      </w:r>
      <w:r>
        <w:rPr>
          <w:rFonts w:ascii="SimSun" w:eastAsia="SimSun" w:hAnsi="SimSun" w:cs="SimSun"/>
          <w:sz w:val="28"/>
          <w:szCs w:val="28"/>
        </w:rPr>
        <w:t>字段。</w:t>
      </w:r>
    </w:p>
    <w:p>
      <w:pPr>
        <w:pStyle w:val="MMNotes"/>
        <w:ind w:left="2028"/>
        <w:jc w:val="left"/>
      </w:pPr>
      <w:r>
        <w:rPr>
          <w:sz w:val="28"/>
          <w:szCs w:val="28"/>
        </w:rPr>
        <w:t xml:space="preserve">4. </w:t>
      </w:r>
      <w:r>
        <w:rPr>
          <w:rFonts w:ascii="SimSun" w:eastAsia="SimSun" w:hAnsi="SimSun" w:cs="SimSun"/>
          <w:color w:val="0000FF"/>
          <w:sz w:val="28"/>
          <w:szCs w:val="28"/>
        </w:rPr>
        <w:t>页目录用来存储每组最后一条记录的地址偏移量</w:t>
      </w:r>
      <w:r>
        <w:rPr>
          <w:rFonts w:ascii="SimSun" w:eastAsia="SimSun" w:hAnsi="SimSun" w:cs="SimSun"/>
          <w:sz w:val="28"/>
          <w:szCs w:val="28"/>
        </w:rPr>
        <w:t>，这些地址偏移量会按照</w:t>
      </w:r>
      <w:r>
        <w:rPr>
          <w:rFonts w:ascii="SimSun" w:eastAsia="SimSun" w:hAnsi="SimSun" w:cs="SimSun"/>
          <w:color w:val="0000FF"/>
          <w:sz w:val="28"/>
          <w:szCs w:val="28"/>
        </w:rPr>
        <w:t>先后顺序存储</w:t>
      </w:r>
      <w:r>
        <w:rPr>
          <w:rFonts w:ascii="SimSun" w:eastAsia="SimSun" w:hAnsi="SimSun" w:cs="SimSun"/>
          <w:sz w:val="28"/>
          <w:szCs w:val="28"/>
        </w:rPr>
        <w:t>起来，每组的地址偏移量也被称之为</w:t>
      </w:r>
      <w:r>
        <w:rPr>
          <w:rFonts w:ascii="SimSun" w:eastAsia="SimSun" w:hAnsi="SimSun" w:cs="SimSun"/>
          <w:color w:val="0000FF"/>
          <w:sz w:val="28"/>
          <w:szCs w:val="28"/>
        </w:rPr>
        <w:t>槽（</w:t>
      </w:r>
      <w:r>
        <w:rPr>
          <w:color w:val="0000FF"/>
          <w:sz w:val="28"/>
          <w:szCs w:val="28"/>
        </w:rPr>
        <w:t>slot</w:t>
      </w:r>
      <w:r>
        <w:rPr>
          <w:rFonts w:ascii="SimSun" w:eastAsia="SimSun" w:hAnsi="SimSun" w:cs="SimSun"/>
          <w:color w:val="0000FF"/>
          <w:sz w:val="28"/>
          <w:szCs w:val="28"/>
        </w:rPr>
        <w:t>）</w:t>
      </w:r>
      <w:r>
        <w:rPr>
          <w:rFonts w:ascii="SimSun" w:eastAsia="SimSun" w:hAnsi="SimSun" w:cs="SimSun"/>
          <w:sz w:val="28"/>
          <w:szCs w:val="28"/>
        </w:rPr>
        <w:t>，每个槽相当于指针指向了不同组的最后一个记录。</w:t>
      </w:r>
    </w:p>
    <w:p>
      <w:pPr>
        <w:pStyle w:val="MMNotes"/>
        <w:ind w:left="2028"/>
        <w:jc w:val="left"/>
      </w:pPr>
      <w:r>
        <w:rPr>
          <w:sz w:val="28"/>
          <w:szCs w:val="28"/>
        </w:rPr>
        <w:t> </w:t>
      </w:r>
    </w:p>
    <w:p>
      <w:pPr>
        <w:pStyle w:val="MMNotes"/>
        <w:ind w:left="2028"/>
        <w:jc w:val="left"/>
      </w:pPr>
      <w:r>
        <w:rPr>
          <w:rFonts w:ascii="SimSun" w:eastAsia="SimSun" w:hAnsi="SimSun" w:cs="SimSun"/>
          <w:sz w:val="28"/>
          <w:szCs w:val="28"/>
        </w:rPr>
        <w:t>举例</w:t>
      </w:r>
      <w:r>
        <w:rPr>
          <w:sz w:val="28"/>
          <w:szCs w:val="28"/>
        </w:rPr>
        <w:t>1</w:t>
      </w:r>
      <w:r>
        <w:rPr>
          <w:rFonts w:ascii="SimSun" w:eastAsia="SimSun" w:hAnsi="SimSun" w:cs="SimSun"/>
          <w:sz w:val="28"/>
          <w:szCs w:val="28"/>
        </w:rPr>
        <w:t>：</w:t>
      </w:r>
    </w:p>
    <w:p>
      <w:pPr>
        <w:pStyle w:val="MMNotes"/>
        <w:ind w:left="2028"/>
        <w:jc w:val="left"/>
      </w:pPr>
      <w:r>
        <w:drawing>
          <wp:inline>
            <wp:extent cx="4198620" cy="3851725"/>
            <wp:docPr id="10002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4"/>
                    <a:stretch>
                      <a:fillRect/>
                    </a:stretch>
                  </pic:blipFill>
                  <pic:spPr>
                    <a:xfrm>
                      <a:off x="0" y="0"/>
                      <a:ext cx="4198620" cy="3851725"/>
                    </a:xfrm>
                    <a:prstGeom prst="rect">
                      <a:avLst/>
                    </a:prstGeom>
                  </pic:spPr>
                </pic:pic>
              </a:graphicData>
            </a:graphic>
          </wp:inline>
        </w:drawing>
      </w:r>
    </w:p>
    <w:p>
      <w:pPr>
        <w:pStyle w:val="MMNotes"/>
        <w:ind w:left="2028"/>
        <w:jc w:val="left"/>
      </w:pPr>
      <w:r>
        <w:rPr>
          <w:rFonts w:ascii="SimSun" w:eastAsia="SimSun" w:hAnsi="SimSun" w:cs="SimSun"/>
          <w:sz w:val="28"/>
          <w:szCs w:val="28"/>
        </w:rPr>
        <w:t>举例</w:t>
      </w:r>
      <w:r>
        <w:rPr>
          <w:sz w:val="28"/>
          <w:szCs w:val="28"/>
        </w:rPr>
        <w:t>2</w:t>
      </w:r>
      <w:r>
        <w:rPr>
          <w:rFonts w:ascii="SimSun" w:eastAsia="SimSun" w:hAnsi="SimSun" w:cs="SimSun"/>
          <w:sz w:val="28"/>
          <w:szCs w:val="28"/>
        </w:rPr>
        <w:t>：</w:t>
      </w:r>
    </w:p>
    <w:p>
      <w:pPr>
        <w:pStyle w:val="MMNotes"/>
        <w:ind w:left="2028"/>
        <w:jc w:val="left"/>
      </w:pPr>
      <w:r>
        <w:rPr>
          <w:rFonts w:ascii="SimSun" w:eastAsia="SimSun" w:hAnsi="SimSun" w:cs="SimSun"/>
          <w:sz w:val="28"/>
          <w:szCs w:val="28"/>
        </w:rPr>
        <w:t>现在的</w:t>
      </w:r>
      <w:r>
        <w:rPr>
          <w:sz w:val="28"/>
          <w:szCs w:val="28"/>
        </w:rPr>
        <w:t>page_demo</w:t>
      </w:r>
      <w:r>
        <w:rPr>
          <w:rFonts w:ascii="SimSun" w:eastAsia="SimSun" w:hAnsi="SimSun" w:cs="SimSun"/>
          <w:sz w:val="28"/>
          <w:szCs w:val="28"/>
        </w:rPr>
        <w:t>表中正常的记录共有</w:t>
      </w:r>
      <w:r>
        <w:rPr>
          <w:sz w:val="28"/>
          <w:szCs w:val="28"/>
        </w:rPr>
        <w:t>6</w:t>
      </w:r>
      <w:r>
        <w:rPr>
          <w:rFonts w:ascii="SimSun" w:eastAsia="SimSun" w:hAnsi="SimSun" w:cs="SimSun"/>
          <w:sz w:val="28"/>
          <w:szCs w:val="28"/>
        </w:rPr>
        <w:t>条，</w:t>
      </w:r>
      <w:r>
        <w:rPr>
          <w:sz w:val="28"/>
          <w:szCs w:val="28"/>
        </w:rPr>
        <w:t>InnoDB</w:t>
      </w:r>
      <w:r>
        <w:rPr>
          <w:rFonts w:ascii="SimSun" w:eastAsia="SimSun" w:hAnsi="SimSun" w:cs="SimSun"/>
          <w:sz w:val="28"/>
          <w:szCs w:val="28"/>
        </w:rPr>
        <w:t>会把它们分成两组，第一组中只有一个最小记录，第二组中是剩余的</w:t>
      </w:r>
      <w:r>
        <w:rPr>
          <w:sz w:val="28"/>
          <w:szCs w:val="28"/>
        </w:rPr>
        <w:t>5</w:t>
      </w:r>
      <w:r>
        <w:rPr>
          <w:rFonts w:ascii="SimSun" w:eastAsia="SimSun" w:hAnsi="SimSun" w:cs="SimSun"/>
          <w:sz w:val="28"/>
          <w:szCs w:val="28"/>
        </w:rPr>
        <w:t>条记录。如下图：</w:t>
      </w:r>
    </w:p>
    <w:p>
      <w:pPr>
        <w:pStyle w:val="MMNotes"/>
        <w:ind w:left="2028"/>
        <w:jc w:val="left"/>
      </w:pPr>
      <w:r>
        <w:drawing>
          <wp:inline>
            <wp:extent cx="4198620" cy="2555081"/>
            <wp:docPr id="10002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5"/>
                    <a:stretch>
                      <a:fillRect/>
                    </a:stretch>
                  </pic:blipFill>
                  <pic:spPr>
                    <a:xfrm>
                      <a:off x="0" y="0"/>
                      <a:ext cx="4198620" cy="2555081"/>
                    </a:xfrm>
                    <a:prstGeom prst="rect">
                      <a:avLst/>
                    </a:prstGeom>
                  </pic:spPr>
                </pic:pic>
              </a:graphicData>
            </a:graphic>
          </wp:inline>
        </w:drawing>
      </w:r>
    </w:p>
    <w:p>
      <w:pPr>
        <w:pStyle w:val="MMNotes"/>
        <w:ind w:left="2028"/>
        <w:jc w:val="left"/>
      </w:pPr>
      <w:r>
        <w:t> </w:t>
      </w:r>
    </w:p>
    <w:p>
      <w:pPr>
        <w:pStyle w:val="MMNotes"/>
        <w:ind w:left="2028"/>
        <w:jc w:val="left"/>
      </w:pPr>
      <w:r>
        <w:rPr>
          <w:rFonts w:ascii="SimSun" w:eastAsia="SimSun" w:hAnsi="SimSun" w:cs="SimSun"/>
          <w:sz w:val="28"/>
          <w:szCs w:val="28"/>
        </w:rPr>
        <w:t>从这个图中我们需要注意这么几点：</w:t>
      </w:r>
    </w:p>
    <w:p>
      <w:pPr>
        <w:pStyle w:val="MMNotes"/>
        <w:numPr>
          <w:ilvl w:val="0"/>
          <w:numId w:val="4"/>
        </w:numPr>
        <w:pBdr>
          <w:left w:val="none" w:sz="0" w:space="0" w:color="auto"/>
        </w:pBdr>
        <w:spacing w:before="0" w:after="0"/>
        <w:ind w:left="2708" w:right="0" w:hanging="360"/>
        <w:jc w:val="left"/>
      </w:pPr>
      <w:r>
        <w:rPr>
          <w:rFonts w:ascii="SimSun" w:eastAsia="SimSun" w:hAnsi="SimSun" w:cs="SimSun"/>
          <w:sz w:val="28"/>
          <w:szCs w:val="28"/>
        </w:rPr>
        <w:t>现在页目录部分中有两个槽，也就意味着我们的记录被分成了两个组，槽</w:t>
      </w:r>
      <w:r>
        <w:rPr>
          <w:sz w:val="28"/>
          <w:szCs w:val="28"/>
        </w:rPr>
        <w:t>1</w:t>
      </w:r>
      <w:r>
        <w:rPr>
          <w:rFonts w:ascii="SimSun" w:eastAsia="SimSun" w:hAnsi="SimSun" w:cs="SimSun"/>
          <w:sz w:val="28"/>
          <w:szCs w:val="28"/>
        </w:rPr>
        <w:t>中的值是</w:t>
      </w:r>
      <w:r>
        <w:rPr>
          <w:sz w:val="28"/>
          <w:szCs w:val="28"/>
        </w:rPr>
        <w:t>112</w:t>
      </w:r>
      <w:r>
        <w:rPr>
          <w:rFonts w:ascii="SimSun" w:eastAsia="SimSun" w:hAnsi="SimSun" w:cs="SimSun"/>
          <w:sz w:val="28"/>
          <w:szCs w:val="28"/>
        </w:rPr>
        <w:t>，代表最大记录的地址偏移量（就是从页面的</w:t>
      </w:r>
      <w:r>
        <w:rPr>
          <w:sz w:val="28"/>
          <w:szCs w:val="28"/>
        </w:rPr>
        <w:t>0</w:t>
      </w:r>
      <w:r>
        <w:rPr>
          <w:rFonts w:ascii="SimSun" w:eastAsia="SimSun" w:hAnsi="SimSun" w:cs="SimSun"/>
          <w:sz w:val="28"/>
          <w:szCs w:val="28"/>
        </w:rPr>
        <w:t>字节开始数，数</w:t>
      </w:r>
      <w:r>
        <w:rPr>
          <w:sz w:val="28"/>
          <w:szCs w:val="28"/>
        </w:rPr>
        <w:t>112</w:t>
      </w:r>
      <w:r>
        <w:rPr>
          <w:rFonts w:ascii="SimSun" w:eastAsia="SimSun" w:hAnsi="SimSun" w:cs="SimSun"/>
          <w:sz w:val="28"/>
          <w:szCs w:val="28"/>
        </w:rPr>
        <w:t>个字节）；槽</w:t>
      </w:r>
      <w:r>
        <w:rPr>
          <w:sz w:val="28"/>
          <w:szCs w:val="28"/>
        </w:rPr>
        <w:t>0</w:t>
      </w:r>
      <w:r>
        <w:rPr>
          <w:rFonts w:ascii="SimSun" w:eastAsia="SimSun" w:hAnsi="SimSun" w:cs="SimSun"/>
          <w:sz w:val="28"/>
          <w:szCs w:val="28"/>
        </w:rPr>
        <w:t>中的值是</w:t>
      </w:r>
      <w:r>
        <w:rPr>
          <w:sz w:val="28"/>
          <w:szCs w:val="28"/>
        </w:rPr>
        <w:t>99</w:t>
      </w:r>
      <w:r>
        <w:rPr>
          <w:rFonts w:ascii="SimSun" w:eastAsia="SimSun" w:hAnsi="SimSun" w:cs="SimSun"/>
          <w:sz w:val="28"/>
          <w:szCs w:val="28"/>
        </w:rPr>
        <w:t>，代表最小记录的地址偏移量。</w:t>
      </w:r>
    </w:p>
    <w:p>
      <w:pPr>
        <w:pStyle w:val="MMNotes"/>
        <w:numPr>
          <w:ilvl w:val="0"/>
          <w:numId w:val="5"/>
        </w:numPr>
        <w:pBdr>
          <w:left w:val="none" w:sz="0" w:space="0" w:color="auto"/>
        </w:pBdr>
        <w:spacing w:before="0" w:after="0"/>
        <w:ind w:left="2708" w:right="0" w:hanging="360"/>
        <w:jc w:val="left"/>
      </w:pPr>
      <w:r>
        <w:rPr>
          <w:rFonts w:ascii="SimSun" w:eastAsia="SimSun" w:hAnsi="SimSun" w:cs="SimSun"/>
          <w:sz w:val="28"/>
          <w:szCs w:val="28"/>
        </w:rPr>
        <w:t>注意最小和最大记录的头信息中的</w:t>
      </w:r>
      <w:r>
        <w:rPr>
          <w:sz w:val="28"/>
          <w:szCs w:val="28"/>
        </w:rPr>
        <w:t>n_owned</w:t>
      </w:r>
      <w:r>
        <w:rPr>
          <w:rFonts w:ascii="SimSun" w:eastAsia="SimSun" w:hAnsi="SimSun" w:cs="SimSun"/>
          <w:sz w:val="28"/>
          <w:szCs w:val="28"/>
        </w:rPr>
        <w:t>属性</w:t>
      </w:r>
    </w:p>
    <w:p>
      <w:pPr>
        <w:pStyle w:val="MMNotes"/>
        <w:numPr>
          <w:ilvl w:val="1"/>
          <w:numId w:val="6"/>
        </w:numPr>
        <w:pBdr>
          <w:left w:val="none" w:sz="0" w:space="0" w:color="auto"/>
        </w:pBdr>
        <w:spacing w:before="0" w:after="0"/>
        <w:ind w:left="3428" w:right="0" w:hanging="360"/>
        <w:jc w:val="left"/>
      </w:pPr>
      <w:r>
        <w:rPr>
          <w:rFonts w:ascii="SimSun" w:eastAsia="SimSun" w:hAnsi="SimSun" w:cs="SimSun"/>
          <w:sz w:val="28"/>
          <w:szCs w:val="28"/>
        </w:rPr>
        <w:t>最小记录的</w:t>
      </w:r>
      <w:r>
        <w:rPr>
          <w:sz w:val="28"/>
          <w:szCs w:val="28"/>
        </w:rPr>
        <w:t>n_owned</w:t>
      </w:r>
      <w:r>
        <w:rPr>
          <w:rFonts w:ascii="SimSun" w:eastAsia="SimSun" w:hAnsi="SimSun" w:cs="SimSun"/>
          <w:sz w:val="28"/>
          <w:szCs w:val="28"/>
        </w:rPr>
        <w:t>值为</w:t>
      </w:r>
      <w:r>
        <w:rPr>
          <w:sz w:val="28"/>
          <w:szCs w:val="28"/>
        </w:rPr>
        <w:t>1</w:t>
      </w:r>
      <w:r>
        <w:rPr>
          <w:rFonts w:ascii="SimSun" w:eastAsia="SimSun" w:hAnsi="SimSun" w:cs="SimSun"/>
          <w:sz w:val="28"/>
          <w:szCs w:val="28"/>
        </w:rPr>
        <w:t>，这就代表着以最小记录结尾的这个分组中只有</w:t>
      </w:r>
      <w:r>
        <w:rPr>
          <w:sz w:val="28"/>
          <w:szCs w:val="28"/>
        </w:rPr>
        <w:t>1</w:t>
      </w:r>
      <w:r>
        <w:rPr>
          <w:rFonts w:ascii="SimSun" w:eastAsia="SimSun" w:hAnsi="SimSun" w:cs="SimSun"/>
          <w:sz w:val="28"/>
          <w:szCs w:val="28"/>
        </w:rPr>
        <w:t>条记录，也就是最小记录本身。</w:t>
      </w:r>
    </w:p>
    <w:p>
      <w:pPr>
        <w:pStyle w:val="MMNotes"/>
        <w:numPr>
          <w:ilvl w:val="1"/>
          <w:numId w:val="7"/>
        </w:numPr>
        <w:pBdr>
          <w:left w:val="none" w:sz="0" w:space="0" w:color="auto"/>
        </w:pBdr>
        <w:spacing w:before="0" w:after="0"/>
        <w:ind w:left="3428" w:right="0" w:hanging="360"/>
        <w:jc w:val="left"/>
      </w:pPr>
      <w:r>
        <w:rPr>
          <w:rFonts w:ascii="SimSun" w:eastAsia="SimSun" w:hAnsi="SimSun" w:cs="SimSun"/>
          <w:sz w:val="28"/>
          <w:szCs w:val="28"/>
        </w:rPr>
        <w:t>最大记录的</w:t>
      </w:r>
      <w:r>
        <w:rPr>
          <w:sz w:val="28"/>
          <w:szCs w:val="28"/>
        </w:rPr>
        <w:t>n_owned</w:t>
      </w:r>
      <w:r>
        <w:rPr>
          <w:rFonts w:ascii="SimSun" w:eastAsia="SimSun" w:hAnsi="SimSun" w:cs="SimSun"/>
          <w:sz w:val="28"/>
          <w:szCs w:val="28"/>
        </w:rPr>
        <w:t>值为</w:t>
      </w:r>
      <w:r>
        <w:rPr>
          <w:sz w:val="28"/>
          <w:szCs w:val="28"/>
        </w:rPr>
        <w:t>5</w:t>
      </w:r>
      <w:r>
        <w:rPr>
          <w:rFonts w:ascii="SimSun" w:eastAsia="SimSun" w:hAnsi="SimSun" w:cs="SimSun"/>
          <w:sz w:val="28"/>
          <w:szCs w:val="28"/>
        </w:rPr>
        <w:t>，这就代表着以最大记录结尾的这个分组中只有</w:t>
      </w:r>
      <w:r>
        <w:rPr>
          <w:sz w:val="28"/>
          <w:szCs w:val="28"/>
        </w:rPr>
        <w:t>5</w:t>
      </w:r>
      <w:r>
        <w:rPr>
          <w:rFonts w:ascii="SimSun" w:eastAsia="SimSun" w:hAnsi="SimSun" w:cs="SimSun"/>
          <w:sz w:val="28"/>
          <w:szCs w:val="28"/>
        </w:rPr>
        <w:t>条记录，包括最大记录本身还有我们自己插入的</w:t>
      </w:r>
      <w:r>
        <w:rPr>
          <w:sz w:val="28"/>
          <w:szCs w:val="28"/>
        </w:rPr>
        <w:t>4</w:t>
      </w:r>
      <w:r>
        <w:rPr>
          <w:rFonts w:ascii="SimSun" w:eastAsia="SimSun" w:hAnsi="SimSun" w:cs="SimSun"/>
          <w:sz w:val="28"/>
          <w:szCs w:val="28"/>
        </w:rPr>
        <w:t>条记录。</w:t>
      </w:r>
    </w:p>
    <w:p>
      <w:pPr>
        <w:pStyle w:val="MMNotes"/>
        <w:ind w:left="2028"/>
        <w:jc w:val="left"/>
      </w:pPr>
      <w:r>
        <w:t> </w:t>
      </w:r>
    </w:p>
    <w:p>
      <w:pPr>
        <w:pStyle w:val="MMNotes"/>
        <w:ind w:left="2028"/>
        <w:jc w:val="left"/>
      </w:pPr>
      <w:r>
        <w:rPr>
          <w:rFonts w:ascii="SimSun" w:eastAsia="SimSun" w:hAnsi="SimSun" w:cs="SimSun"/>
          <w:sz w:val="28"/>
          <w:szCs w:val="28"/>
        </w:rPr>
        <w:t>用箭头指向的方式替代数字，这样更易于我们理解，修改后如下：</w:t>
      </w:r>
    </w:p>
    <w:p>
      <w:pPr>
        <w:pStyle w:val="MMNotes"/>
        <w:ind w:left="2028"/>
        <w:jc w:val="left"/>
      </w:pPr>
      <w:r>
        <w:drawing>
          <wp:inline>
            <wp:extent cx="4198620" cy="2546320"/>
            <wp:docPr id="10002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6"/>
                    <a:stretch>
                      <a:fillRect/>
                    </a:stretch>
                  </pic:blipFill>
                  <pic:spPr>
                    <a:xfrm>
                      <a:off x="0" y="0"/>
                      <a:ext cx="4198620" cy="2546320"/>
                    </a:xfrm>
                    <a:prstGeom prst="rect">
                      <a:avLst/>
                    </a:prstGeom>
                  </pic:spPr>
                </pic:pic>
              </a:graphicData>
            </a:graphic>
          </wp:inline>
        </w:drawing>
      </w:r>
    </w:p>
    <w:p>
      <w:pPr>
        <w:pStyle w:val="MMNotes"/>
        <w:ind w:left="2028"/>
        <w:jc w:val="left"/>
      </w:pPr>
      <w:r>
        <w:rPr>
          <w:rFonts w:ascii="SimSun" w:eastAsia="SimSun" w:hAnsi="SimSun" w:cs="SimSun"/>
          <w:sz w:val="28"/>
          <w:szCs w:val="28"/>
        </w:rPr>
        <w:t>再换个角度看一下：（单纯从逻辑上看一下这些记录和页目录的关系）</w:t>
      </w:r>
    </w:p>
    <w:p>
      <w:pPr>
        <w:pStyle w:val="MMNotes"/>
        <w:ind w:left="2028"/>
        <w:jc w:val="left"/>
      </w:pPr>
      <w:r>
        <w:drawing>
          <wp:inline>
            <wp:extent cx="4198620" cy="2103904"/>
            <wp:docPr id="10002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7"/>
                    <a:stretch>
                      <a:fillRect/>
                    </a:stretch>
                  </pic:blipFill>
                  <pic:spPr>
                    <a:xfrm>
                      <a:off x="0" y="0"/>
                      <a:ext cx="4198620" cy="2103904"/>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spacing w:after="240"/>
        <w:ind w:left="2028"/>
        <w:jc w:val="left"/>
      </w:pPr>
      <w:r>
        <w:rPr>
          <w:sz w:val="28"/>
          <w:szCs w:val="28"/>
        </w:rPr>
        <w:t> </w:t>
      </w:r>
      <w:r>
        <w:fldChar w:fldCharType="begin"/>
      </w:r>
      <w:r>
        <w:instrText>PRIVATE {"MapObjectType":"Topic","Id":"fCz7FFAKpE+0k8GhzjJRhw==","Description":"TopicInfoEnd"}</w:instrText>
      </w:r>
      <w:r>
        <w:fldChar w:fldCharType="end"/>
      </w:r>
    </w:p>
    <w:p>
      <w:pPr>
        <w:pStyle w:val="MMTopic4"/>
        <w:numPr>
          <w:ilvl w:val="3"/>
          <w:numId w:val="1"/>
        </w:numPr>
        <w:spacing w:after="240"/>
      </w:pPr>
      <w:bookmarkStart w:id="31" w:name="MSc+QZkhaUew944K4DTWTw=="/>
      <w:bookmarkStart w:id="32" w:name="_Toc256000015"/>
      <w:r>
        <w:rPr>
          <w:sz w:val="22"/>
        </w:rPr>
        <w:t>页目录分组的个数如何确定？</w:t>
      </w:r>
      <w:bookmarkEnd w:id="32"/>
      <w:bookmarkEnd w:id="31"/>
      <w:r>
        <w:rPr>
          <w:sz w:val="22"/>
        </w:rPr>
        <w:fldChar w:fldCharType="begin"/>
      </w:r>
      <w:r>
        <w:rPr>
          <w:sz w:val="22"/>
        </w:rPr>
        <w:instrText>PRIVATE {"MapObjectType":"Topic","SubType":"Subtopic","Id":"MSc+QZkhaUew944K4DTWTw==","Parent":"fCz7FFAKpE+0k8GhzjJRhw==","Description":"TopicStart"}</w:instrText>
      </w:r>
      <w:r>
        <w:rPr>
          <w:sz w:val="22"/>
        </w:rPr>
        <w:fldChar w:fldCharType="end"/>
      </w:r>
    </w:p>
    <w:p>
      <w:pPr>
        <w:pStyle w:val="MMNotes"/>
        <w:ind w:left="1988"/>
        <w:jc w:val="left"/>
      </w:pPr>
      <w:r>
        <w:rPr>
          <w:rFonts w:ascii="SimSun" w:eastAsia="SimSun" w:hAnsi="SimSun" w:cs="SimSun"/>
          <w:sz w:val="28"/>
          <w:szCs w:val="28"/>
        </w:rPr>
        <w:t>为什么最小记录的</w:t>
      </w:r>
      <w:r>
        <w:rPr>
          <w:sz w:val="28"/>
          <w:szCs w:val="28"/>
        </w:rPr>
        <w:t>n_owned</w:t>
      </w:r>
      <w:r>
        <w:rPr>
          <w:rFonts w:ascii="SimSun" w:eastAsia="SimSun" w:hAnsi="SimSun" w:cs="SimSun"/>
          <w:sz w:val="28"/>
          <w:szCs w:val="28"/>
        </w:rPr>
        <w:t>值为</w:t>
      </w:r>
      <w:r>
        <w:rPr>
          <w:sz w:val="28"/>
          <w:szCs w:val="28"/>
        </w:rPr>
        <w:t>1</w:t>
      </w:r>
      <w:r>
        <w:rPr>
          <w:rFonts w:ascii="SimSun" w:eastAsia="SimSun" w:hAnsi="SimSun" w:cs="SimSun"/>
          <w:sz w:val="28"/>
          <w:szCs w:val="28"/>
        </w:rPr>
        <w:t>，而最大记录的</w:t>
      </w:r>
      <w:r>
        <w:rPr>
          <w:sz w:val="28"/>
          <w:szCs w:val="28"/>
        </w:rPr>
        <w:t>n_owned</w:t>
      </w:r>
      <w:r>
        <w:rPr>
          <w:rFonts w:ascii="SimSun" w:eastAsia="SimSun" w:hAnsi="SimSun" w:cs="SimSun"/>
          <w:sz w:val="28"/>
          <w:szCs w:val="28"/>
        </w:rPr>
        <w:t>值为</w:t>
      </w:r>
      <w:r>
        <w:rPr>
          <w:sz w:val="28"/>
          <w:szCs w:val="28"/>
        </w:rPr>
        <w:t>5</w:t>
      </w:r>
      <w:r>
        <w:rPr>
          <w:rFonts w:ascii="SimSun" w:eastAsia="SimSun" w:hAnsi="SimSun" w:cs="SimSun"/>
          <w:sz w:val="28"/>
          <w:szCs w:val="28"/>
        </w:rPr>
        <w:t>呢？</w:t>
      </w:r>
    </w:p>
    <w:p>
      <w:pPr>
        <w:pStyle w:val="MMNotes"/>
        <w:ind w:left="1988"/>
        <w:jc w:val="left"/>
      </w:pPr>
      <w:r>
        <w:rPr>
          <w:sz w:val="28"/>
          <w:szCs w:val="28"/>
        </w:rPr>
        <w:t> </w:t>
      </w:r>
    </w:p>
    <w:p>
      <w:pPr>
        <w:pStyle w:val="MMNotes"/>
        <w:ind w:left="1988"/>
        <w:jc w:val="left"/>
      </w:pPr>
      <w:r>
        <w:rPr>
          <w:sz w:val="28"/>
          <w:szCs w:val="28"/>
        </w:rPr>
        <w:t>InnoDB</w:t>
      </w:r>
      <w:r>
        <w:rPr>
          <w:rFonts w:ascii="SimSun" w:eastAsia="SimSun" w:hAnsi="SimSun" w:cs="SimSun"/>
          <w:sz w:val="28"/>
          <w:szCs w:val="28"/>
        </w:rPr>
        <w:t>规定：对于最小记录所在的分组只能有</w:t>
      </w:r>
      <w:r>
        <w:rPr>
          <w:sz w:val="28"/>
          <w:szCs w:val="28"/>
        </w:rPr>
        <w:t>1</w:t>
      </w:r>
      <w:r>
        <w:rPr>
          <w:rFonts w:ascii="SimSun" w:eastAsia="SimSun" w:hAnsi="SimSun" w:cs="SimSun"/>
          <w:sz w:val="28"/>
          <w:szCs w:val="28"/>
        </w:rPr>
        <w:t>条记录，最大记录所在的分组拥有的记录条数只能在</w:t>
      </w:r>
      <w:r>
        <w:rPr>
          <w:sz w:val="28"/>
          <w:szCs w:val="28"/>
        </w:rPr>
        <w:t>1~8</w:t>
      </w:r>
      <w:r>
        <w:rPr>
          <w:rFonts w:ascii="SimSun" w:eastAsia="SimSun" w:hAnsi="SimSun" w:cs="SimSun"/>
          <w:sz w:val="28"/>
          <w:szCs w:val="28"/>
        </w:rPr>
        <w:t>条之间，剩下的分组中记录的条数范围只能在是</w:t>
      </w:r>
      <w:r>
        <w:rPr>
          <w:sz w:val="28"/>
          <w:szCs w:val="28"/>
        </w:rPr>
        <w:t xml:space="preserve"> 4~8 </w:t>
      </w:r>
      <w:r>
        <w:rPr>
          <w:rFonts w:ascii="SimSun" w:eastAsia="SimSun" w:hAnsi="SimSun" w:cs="SimSun"/>
          <w:sz w:val="28"/>
          <w:szCs w:val="28"/>
        </w:rPr>
        <w:t>条之间。</w:t>
      </w:r>
    </w:p>
    <w:p>
      <w:pPr>
        <w:pStyle w:val="MMNotes"/>
        <w:ind w:left="1988"/>
        <w:jc w:val="left"/>
      </w:pPr>
      <w:r>
        <w:rPr>
          <w:sz w:val="28"/>
          <w:szCs w:val="28"/>
        </w:rPr>
        <w:t> </w:t>
      </w:r>
    </w:p>
    <w:p>
      <w:pPr>
        <w:pStyle w:val="MMNotes"/>
        <w:ind w:left="1988"/>
        <w:jc w:val="left"/>
      </w:pPr>
      <w:r>
        <w:rPr>
          <w:rFonts w:ascii="SimSun" w:eastAsia="SimSun" w:hAnsi="SimSun" w:cs="SimSun"/>
          <w:sz w:val="28"/>
          <w:szCs w:val="28"/>
        </w:rPr>
        <w:t>分组是按照下边的步骤进行的：</w:t>
      </w:r>
    </w:p>
    <w:p>
      <w:pPr>
        <w:pStyle w:val="MMNotes"/>
        <w:numPr>
          <w:ilvl w:val="0"/>
          <w:numId w:val="8"/>
        </w:numPr>
        <w:pBdr>
          <w:left w:val="none" w:sz="0" w:space="0" w:color="auto"/>
        </w:pBdr>
        <w:spacing w:before="0" w:after="0"/>
        <w:ind w:left="2668" w:right="0" w:hanging="360"/>
        <w:jc w:val="left"/>
      </w:pPr>
      <w:r>
        <w:rPr>
          <w:rFonts w:ascii="SimSun" w:eastAsia="SimSun" w:hAnsi="SimSun" w:cs="SimSun"/>
          <w:sz w:val="28"/>
          <w:szCs w:val="28"/>
        </w:rPr>
        <w:t>初始情况下一个数据页里只有最小记录和最大记录两条记录，它们分属于两个分组。</w:t>
      </w:r>
    </w:p>
    <w:p>
      <w:pPr>
        <w:pStyle w:val="MMNotes"/>
        <w:numPr>
          <w:ilvl w:val="0"/>
          <w:numId w:val="9"/>
        </w:numPr>
        <w:pBdr>
          <w:left w:val="none" w:sz="0" w:space="0" w:color="auto"/>
        </w:pBdr>
        <w:spacing w:before="0" w:after="0"/>
        <w:ind w:left="2668" w:right="0" w:hanging="360"/>
        <w:jc w:val="left"/>
      </w:pPr>
      <w:r>
        <w:rPr>
          <w:rFonts w:ascii="SimSun" w:eastAsia="SimSun" w:hAnsi="SimSun" w:cs="SimSun"/>
          <w:sz w:val="28"/>
          <w:szCs w:val="28"/>
        </w:rPr>
        <w:t>之后每插入一条记录，都会从页目录中找到主键值比本记录的主键值大并且差值最小的槽，然后把该槽对应的记录的</w:t>
      </w:r>
      <w:r>
        <w:rPr>
          <w:sz w:val="28"/>
          <w:szCs w:val="28"/>
        </w:rPr>
        <w:t>n_owned</w:t>
      </w:r>
      <w:r>
        <w:rPr>
          <w:rFonts w:ascii="SimSun" w:eastAsia="SimSun" w:hAnsi="SimSun" w:cs="SimSun"/>
          <w:sz w:val="28"/>
          <w:szCs w:val="28"/>
        </w:rPr>
        <w:t>值加</w:t>
      </w:r>
      <w:r>
        <w:rPr>
          <w:sz w:val="28"/>
          <w:szCs w:val="28"/>
        </w:rPr>
        <w:t>1</w:t>
      </w:r>
      <w:r>
        <w:rPr>
          <w:rFonts w:ascii="SimSun" w:eastAsia="SimSun" w:hAnsi="SimSun" w:cs="SimSun"/>
          <w:sz w:val="28"/>
          <w:szCs w:val="28"/>
        </w:rPr>
        <w:t>，表示本组内又添加了一条记录，直到该组中的记录数等于</w:t>
      </w:r>
      <w:r>
        <w:rPr>
          <w:sz w:val="28"/>
          <w:szCs w:val="28"/>
        </w:rPr>
        <w:t>8</w:t>
      </w:r>
      <w:r>
        <w:rPr>
          <w:rFonts w:ascii="SimSun" w:eastAsia="SimSun" w:hAnsi="SimSun" w:cs="SimSun"/>
          <w:sz w:val="28"/>
          <w:szCs w:val="28"/>
        </w:rPr>
        <w:t>个。</w:t>
      </w:r>
    </w:p>
    <w:p>
      <w:pPr>
        <w:pStyle w:val="MMNotes"/>
        <w:numPr>
          <w:ilvl w:val="0"/>
          <w:numId w:val="10"/>
        </w:numPr>
        <w:pBdr>
          <w:left w:val="none" w:sz="0" w:space="0" w:color="auto"/>
        </w:pBdr>
        <w:spacing w:before="0" w:after="0"/>
        <w:ind w:left="2668" w:right="0" w:hanging="360"/>
        <w:jc w:val="left"/>
      </w:pPr>
      <w:r>
        <w:rPr>
          <w:rFonts w:ascii="SimSun" w:eastAsia="SimSun" w:hAnsi="SimSun" w:cs="SimSun"/>
          <w:sz w:val="28"/>
          <w:szCs w:val="28"/>
        </w:rPr>
        <w:t>在一个组中的记录数等于</w:t>
      </w:r>
      <w:r>
        <w:rPr>
          <w:sz w:val="28"/>
          <w:szCs w:val="28"/>
        </w:rPr>
        <w:t>8</w:t>
      </w:r>
      <w:r>
        <w:rPr>
          <w:rFonts w:ascii="SimSun" w:eastAsia="SimSun" w:hAnsi="SimSun" w:cs="SimSun"/>
          <w:sz w:val="28"/>
          <w:szCs w:val="28"/>
        </w:rPr>
        <w:t>个后再插入一条记录时，会将组中的记录拆分成两个组，一个组中</w:t>
      </w:r>
      <w:r>
        <w:rPr>
          <w:sz w:val="28"/>
          <w:szCs w:val="28"/>
        </w:rPr>
        <w:t>4</w:t>
      </w:r>
      <w:r>
        <w:rPr>
          <w:rFonts w:ascii="SimSun" w:eastAsia="SimSun" w:hAnsi="SimSun" w:cs="SimSun"/>
          <w:sz w:val="28"/>
          <w:szCs w:val="28"/>
        </w:rPr>
        <w:t>条记录，另一个</w:t>
      </w:r>
      <w:r>
        <w:rPr>
          <w:sz w:val="28"/>
          <w:szCs w:val="28"/>
        </w:rPr>
        <w:t>5</w:t>
      </w:r>
      <w:r>
        <w:rPr>
          <w:rFonts w:ascii="SimSun" w:eastAsia="SimSun" w:hAnsi="SimSun" w:cs="SimSun"/>
          <w:sz w:val="28"/>
          <w:szCs w:val="28"/>
        </w:rPr>
        <w:t>条记录。这个过程会在页目录中新增一个槽来记录这个新增分组中最大的那条记录的偏移量。</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spacing w:after="240"/>
        <w:ind w:left="1988"/>
        <w:jc w:val="left"/>
      </w:pPr>
      <w:r>
        <w:rPr>
          <w:sz w:val="28"/>
          <w:szCs w:val="28"/>
        </w:rPr>
        <w:t> </w:t>
      </w:r>
      <w:r>
        <w:fldChar w:fldCharType="begin"/>
      </w:r>
      <w:r>
        <w:instrText>PRIVATE {"MapObjectType":"Topic","Id":"MSc+QZkhaUew944K4DTWTw==","Description":"TopicInfoEnd"}</w:instrText>
      </w:r>
      <w:r>
        <w:fldChar w:fldCharType="end"/>
      </w:r>
    </w:p>
    <w:p>
      <w:pPr>
        <w:pStyle w:val="MMTopic4"/>
        <w:numPr>
          <w:ilvl w:val="3"/>
          <w:numId w:val="1"/>
        </w:numPr>
        <w:spacing w:after="240"/>
      </w:pPr>
      <w:bookmarkStart w:id="33" w:name="rGpZbHxWJEer+fCmXW6e9A=="/>
      <w:bookmarkStart w:id="34" w:name="_Toc256000016"/>
      <w:r>
        <w:rPr>
          <w:sz w:val="22"/>
        </w:rPr>
        <w:t>页目录结构下如何快速查找记录？</w:t>
      </w:r>
      <w:bookmarkEnd w:id="34"/>
      <w:bookmarkEnd w:id="33"/>
      <w:r>
        <w:rPr>
          <w:sz w:val="22"/>
        </w:rPr>
        <w:fldChar w:fldCharType="begin"/>
      </w:r>
      <w:r>
        <w:rPr>
          <w:sz w:val="22"/>
        </w:rPr>
        <w:instrText>PRIVATE {"MapObjectType":"Topic","SubType":"Subtopic","Id":"rGpZbHxWJEer+fCmXW6e9A==","Parent":"fCz7FFAKpE+0k8GhzjJRhw==","Description":"TopicStart"}</w:instrText>
      </w:r>
      <w:r>
        <w:rPr>
          <w:sz w:val="22"/>
        </w:rPr>
        <w:fldChar w:fldCharType="end"/>
      </w:r>
    </w:p>
    <w:p>
      <w:pPr>
        <w:pStyle w:val="MMNotes"/>
        <w:ind w:left="1988"/>
        <w:jc w:val="left"/>
      </w:pPr>
      <w:r>
        <w:rPr>
          <w:rFonts w:ascii="SimSun" w:eastAsia="SimSun" w:hAnsi="SimSun" w:cs="SimSun"/>
          <w:sz w:val="28"/>
          <w:szCs w:val="28"/>
        </w:rPr>
        <w:t>现在向</w:t>
      </w:r>
      <w:r>
        <w:rPr>
          <w:sz w:val="28"/>
          <w:szCs w:val="28"/>
        </w:rPr>
        <w:t>page_demo</w:t>
      </w:r>
      <w:r>
        <w:rPr>
          <w:rFonts w:ascii="SimSun" w:eastAsia="SimSun" w:hAnsi="SimSun" w:cs="SimSun"/>
          <w:sz w:val="28"/>
          <w:szCs w:val="28"/>
        </w:rPr>
        <w:t>表中添加更多的数据。如下：</w:t>
      </w:r>
    </w:p>
    <w:p>
      <w:pPr>
        <w:pStyle w:val="MMNotes"/>
        <w:ind w:left="1988"/>
        <w:jc w:val="left"/>
      </w:pPr>
      <w:r>
        <w:rPr>
          <w:sz w:val="24"/>
          <w:szCs w:val="24"/>
        </w:rPr>
        <w:t xml:space="preserve">INSERT INTO page_demo </w:t>
      </w:r>
    </w:p>
    <w:p>
      <w:pPr>
        <w:pStyle w:val="MMNotes"/>
        <w:ind w:left="1988"/>
        <w:jc w:val="left"/>
      </w:pPr>
      <w:r>
        <w:rPr>
          <w:sz w:val="24"/>
          <w:szCs w:val="24"/>
        </w:rPr>
        <w:t>VALUES</w:t>
      </w:r>
    </w:p>
    <w:p>
      <w:pPr>
        <w:pStyle w:val="MMNotes"/>
        <w:ind w:left="1988"/>
        <w:jc w:val="left"/>
      </w:pPr>
      <w:r>
        <w:rPr>
          <w:sz w:val="24"/>
          <w:szCs w:val="24"/>
        </w:rPr>
        <w:t xml:space="preserve">(5, 500, 'zhou'), </w:t>
      </w:r>
    </w:p>
    <w:p>
      <w:pPr>
        <w:pStyle w:val="MMNotes"/>
        <w:ind w:left="1988"/>
        <w:jc w:val="left"/>
      </w:pPr>
      <w:r>
        <w:rPr>
          <w:sz w:val="24"/>
          <w:szCs w:val="24"/>
        </w:rPr>
        <w:t xml:space="preserve">(6, 600, 'chen'), </w:t>
      </w:r>
    </w:p>
    <w:p>
      <w:pPr>
        <w:pStyle w:val="MMNotes"/>
        <w:ind w:left="1988"/>
        <w:jc w:val="left"/>
      </w:pPr>
      <w:r>
        <w:rPr>
          <w:sz w:val="24"/>
          <w:szCs w:val="24"/>
        </w:rPr>
        <w:t xml:space="preserve">(7, 700, 'deng'), </w:t>
      </w:r>
    </w:p>
    <w:p>
      <w:pPr>
        <w:pStyle w:val="MMNotes"/>
        <w:ind w:left="1988"/>
        <w:jc w:val="left"/>
      </w:pPr>
      <w:r>
        <w:rPr>
          <w:sz w:val="24"/>
          <w:szCs w:val="24"/>
        </w:rPr>
        <w:t xml:space="preserve">(8, 800, 'yang'), </w:t>
      </w:r>
    </w:p>
    <w:p>
      <w:pPr>
        <w:pStyle w:val="MMNotes"/>
        <w:ind w:left="1988"/>
        <w:jc w:val="left"/>
      </w:pPr>
      <w:r>
        <w:rPr>
          <w:sz w:val="24"/>
          <w:szCs w:val="24"/>
        </w:rPr>
        <w:t xml:space="preserve">(9, 900, 'wang'), </w:t>
      </w:r>
    </w:p>
    <w:p>
      <w:pPr>
        <w:pStyle w:val="MMNotes"/>
        <w:ind w:left="1988"/>
        <w:jc w:val="left"/>
      </w:pPr>
      <w:r>
        <w:rPr>
          <w:sz w:val="24"/>
          <w:szCs w:val="24"/>
        </w:rPr>
        <w:t xml:space="preserve">(10, 1000, 'zhao'), </w:t>
      </w:r>
    </w:p>
    <w:p>
      <w:pPr>
        <w:pStyle w:val="MMNotes"/>
        <w:ind w:left="1988"/>
        <w:jc w:val="left"/>
      </w:pPr>
      <w:r>
        <w:rPr>
          <w:sz w:val="24"/>
          <w:szCs w:val="24"/>
        </w:rPr>
        <w:t xml:space="preserve">(11, 1100, 'qian'), </w:t>
      </w:r>
    </w:p>
    <w:p>
      <w:pPr>
        <w:pStyle w:val="MMNotes"/>
        <w:ind w:left="1988"/>
        <w:jc w:val="left"/>
      </w:pPr>
      <w:r>
        <w:rPr>
          <w:sz w:val="24"/>
          <w:szCs w:val="24"/>
        </w:rPr>
        <w:t xml:space="preserve">(12, 1200, 'feng'), </w:t>
      </w:r>
    </w:p>
    <w:p>
      <w:pPr>
        <w:pStyle w:val="MMNotes"/>
        <w:ind w:left="1988"/>
        <w:jc w:val="left"/>
      </w:pPr>
      <w:r>
        <w:rPr>
          <w:sz w:val="24"/>
          <w:szCs w:val="24"/>
        </w:rPr>
        <w:t xml:space="preserve">(13, 1300, 'tang'), </w:t>
      </w:r>
    </w:p>
    <w:p>
      <w:pPr>
        <w:pStyle w:val="MMNotes"/>
        <w:ind w:left="1988"/>
        <w:jc w:val="left"/>
      </w:pPr>
      <w:r>
        <w:rPr>
          <w:sz w:val="24"/>
          <w:szCs w:val="24"/>
        </w:rPr>
        <w:t xml:space="preserve">(14, 1400, 'ding'), </w:t>
      </w:r>
    </w:p>
    <w:p>
      <w:pPr>
        <w:pStyle w:val="MMNotes"/>
        <w:ind w:left="1988"/>
        <w:jc w:val="left"/>
      </w:pPr>
      <w:r>
        <w:rPr>
          <w:sz w:val="24"/>
          <w:szCs w:val="24"/>
        </w:rPr>
        <w:t xml:space="preserve">(15, 1500, 'jing'), </w:t>
      </w:r>
    </w:p>
    <w:p>
      <w:pPr>
        <w:pStyle w:val="MMNotes"/>
        <w:ind w:left="1988"/>
        <w:jc w:val="left"/>
      </w:pPr>
      <w:r>
        <w:rPr>
          <w:sz w:val="24"/>
          <w:szCs w:val="24"/>
        </w:rPr>
        <w:t>(16, 1600, 'quan');</w:t>
      </w:r>
    </w:p>
    <w:p>
      <w:pPr>
        <w:pStyle w:val="MMNotes"/>
        <w:ind w:left="1988"/>
        <w:jc w:val="left"/>
      </w:pPr>
      <w:r>
        <w:rPr>
          <w:rFonts w:ascii="SimSun" w:eastAsia="SimSun" w:hAnsi="SimSun" w:cs="SimSun"/>
          <w:sz w:val="28"/>
          <w:szCs w:val="28"/>
        </w:rPr>
        <w:t>添加了</w:t>
      </w:r>
      <w:r>
        <w:rPr>
          <w:sz w:val="28"/>
          <w:szCs w:val="28"/>
        </w:rPr>
        <w:t>12</w:t>
      </w:r>
      <w:r>
        <w:rPr>
          <w:rFonts w:ascii="SimSun" w:eastAsia="SimSun" w:hAnsi="SimSun" w:cs="SimSun"/>
          <w:sz w:val="28"/>
          <w:szCs w:val="28"/>
        </w:rPr>
        <w:t>条记录，现在页里一共有</w:t>
      </w:r>
      <w:r>
        <w:rPr>
          <w:sz w:val="28"/>
          <w:szCs w:val="28"/>
        </w:rPr>
        <w:t>18</w:t>
      </w:r>
      <w:r>
        <w:rPr>
          <w:rFonts w:ascii="SimSun" w:eastAsia="SimSun" w:hAnsi="SimSun" w:cs="SimSun"/>
          <w:sz w:val="28"/>
          <w:szCs w:val="28"/>
        </w:rPr>
        <w:t>条记录了（包括最小和最大记录），这些记录被分成了</w:t>
      </w:r>
      <w:r>
        <w:rPr>
          <w:sz w:val="28"/>
          <w:szCs w:val="28"/>
        </w:rPr>
        <w:t>5</w:t>
      </w:r>
      <w:r>
        <w:rPr>
          <w:rFonts w:ascii="SimSun" w:eastAsia="SimSun" w:hAnsi="SimSun" w:cs="SimSun"/>
          <w:sz w:val="28"/>
          <w:szCs w:val="28"/>
        </w:rPr>
        <w:t>个组，如图所示：</w:t>
      </w:r>
    </w:p>
    <w:p>
      <w:pPr>
        <w:pStyle w:val="MMNotes"/>
        <w:ind w:left="1988"/>
        <w:jc w:val="left"/>
      </w:pPr>
      <w:r>
        <w:drawing>
          <wp:inline>
            <wp:extent cx="4224020" cy="2663072"/>
            <wp:docPr id="10002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8"/>
                    <a:stretch>
                      <a:fillRect/>
                    </a:stretch>
                  </pic:blipFill>
                  <pic:spPr>
                    <a:xfrm>
                      <a:off x="0" y="0"/>
                      <a:ext cx="4224020" cy="2663072"/>
                    </a:xfrm>
                    <a:prstGeom prst="rect">
                      <a:avLst/>
                    </a:prstGeom>
                  </pic:spPr>
                </pic:pic>
              </a:graphicData>
            </a:graphic>
          </wp:inline>
        </w:drawing>
      </w:r>
    </w:p>
    <w:p>
      <w:pPr>
        <w:pStyle w:val="MMNotes"/>
        <w:ind w:left="1988"/>
        <w:jc w:val="left"/>
      </w:pPr>
      <w:r>
        <w:rPr>
          <w:rFonts w:ascii="SimSun" w:eastAsia="SimSun" w:hAnsi="SimSun" w:cs="SimSun"/>
          <w:sz w:val="28"/>
          <w:szCs w:val="28"/>
        </w:rPr>
        <w:t>这里只保留了</w:t>
      </w:r>
      <w:r>
        <w:rPr>
          <w:sz w:val="28"/>
          <w:szCs w:val="28"/>
        </w:rPr>
        <w:t>16</w:t>
      </w:r>
      <w:r>
        <w:rPr>
          <w:rFonts w:ascii="SimSun" w:eastAsia="SimSun" w:hAnsi="SimSun" w:cs="SimSun"/>
          <w:sz w:val="28"/>
          <w:szCs w:val="28"/>
        </w:rPr>
        <w:t>条记录的记录头信息中的</w:t>
      </w:r>
      <w:r>
        <w:rPr>
          <w:sz w:val="28"/>
          <w:szCs w:val="28"/>
        </w:rPr>
        <w:t>n_owned</w:t>
      </w:r>
      <w:r>
        <w:rPr>
          <w:rFonts w:ascii="SimSun" w:eastAsia="SimSun" w:hAnsi="SimSun" w:cs="SimSun"/>
          <w:sz w:val="28"/>
          <w:szCs w:val="28"/>
        </w:rPr>
        <w:t>和</w:t>
      </w:r>
      <w:r>
        <w:rPr>
          <w:sz w:val="28"/>
          <w:szCs w:val="28"/>
        </w:rPr>
        <w:t>next_record</w:t>
      </w:r>
      <w:r>
        <w:rPr>
          <w:rFonts w:ascii="SimSun" w:eastAsia="SimSun" w:hAnsi="SimSun" w:cs="SimSun"/>
          <w:sz w:val="28"/>
          <w:szCs w:val="28"/>
        </w:rPr>
        <w:t>属性，省略了各个记录之间的箭头。</w:t>
      </w:r>
    </w:p>
    <w:p>
      <w:pPr>
        <w:pStyle w:val="MMNotes"/>
        <w:ind w:left="1988"/>
        <w:jc w:val="left"/>
      </w:pPr>
      <w:r>
        <w:rPr>
          <w:rFonts w:ascii="SimSun" w:eastAsia="SimSun" w:hAnsi="SimSun" w:cs="SimSun"/>
          <w:sz w:val="28"/>
          <w:szCs w:val="28"/>
        </w:rPr>
        <w:t>现在看怎么从这个页目录中查找记录。因为各个槽代表的记录的主键值都是从小到大排序的，所以我们可以使用二分法来进行快速查找。</w:t>
      </w:r>
      <w:r>
        <w:rPr>
          <w:sz w:val="28"/>
          <w:szCs w:val="28"/>
        </w:rPr>
        <w:t>5</w:t>
      </w:r>
      <w:r>
        <w:rPr>
          <w:rFonts w:ascii="SimSun" w:eastAsia="SimSun" w:hAnsi="SimSun" w:cs="SimSun"/>
          <w:sz w:val="28"/>
          <w:szCs w:val="28"/>
        </w:rPr>
        <w:t>个槽的编号分别是：</w:t>
      </w:r>
      <w:r>
        <w:rPr>
          <w:sz w:val="28"/>
          <w:szCs w:val="28"/>
        </w:rPr>
        <w:t>0</w:t>
      </w:r>
      <w:r>
        <w:rPr>
          <w:rFonts w:ascii="SimSun" w:eastAsia="SimSun" w:hAnsi="SimSun" w:cs="SimSun"/>
          <w:sz w:val="28"/>
          <w:szCs w:val="28"/>
        </w:rPr>
        <w:t>、</w:t>
      </w:r>
      <w:r>
        <w:rPr>
          <w:sz w:val="28"/>
          <w:szCs w:val="28"/>
        </w:rPr>
        <w:t>1</w:t>
      </w:r>
      <w:r>
        <w:rPr>
          <w:rFonts w:ascii="SimSun" w:eastAsia="SimSun" w:hAnsi="SimSun" w:cs="SimSun"/>
          <w:sz w:val="28"/>
          <w:szCs w:val="28"/>
        </w:rPr>
        <w:t>、</w:t>
      </w:r>
      <w:r>
        <w:rPr>
          <w:sz w:val="28"/>
          <w:szCs w:val="28"/>
        </w:rPr>
        <w:t>2</w:t>
      </w:r>
      <w:r>
        <w:rPr>
          <w:rFonts w:ascii="SimSun" w:eastAsia="SimSun" w:hAnsi="SimSun" w:cs="SimSun"/>
          <w:sz w:val="28"/>
          <w:szCs w:val="28"/>
        </w:rPr>
        <w:t>、</w:t>
      </w:r>
      <w:r>
        <w:rPr>
          <w:sz w:val="28"/>
          <w:szCs w:val="28"/>
        </w:rPr>
        <w:t>3</w:t>
      </w:r>
      <w:r>
        <w:rPr>
          <w:rFonts w:ascii="SimSun" w:eastAsia="SimSun" w:hAnsi="SimSun" w:cs="SimSun"/>
          <w:sz w:val="28"/>
          <w:szCs w:val="28"/>
        </w:rPr>
        <w:t>、</w:t>
      </w:r>
      <w:r>
        <w:rPr>
          <w:sz w:val="28"/>
          <w:szCs w:val="28"/>
        </w:rPr>
        <w:t>4</w:t>
      </w:r>
      <w:r>
        <w:rPr>
          <w:rFonts w:ascii="SimSun" w:eastAsia="SimSun" w:hAnsi="SimSun" w:cs="SimSun"/>
          <w:sz w:val="28"/>
          <w:szCs w:val="28"/>
        </w:rPr>
        <w:t>，所以初始情况下最低的槽就是</w:t>
      </w:r>
      <w:r>
        <w:rPr>
          <w:sz w:val="28"/>
          <w:szCs w:val="28"/>
        </w:rPr>
        <w:t>low=0</w:t>
      </w:r>
      <w:r>
        <w:rPr>
          <w:rFonts w:ascii="SimSun" w:eastAsia="SimSun" w:hAnsi="SimSun" w:cs="SimSun"/>
          <w:sz w:val="28"/>
          <w:szCs w:val="28"/>
        </w:rPr>
        <w:t>，最高的槽就是</w:t>
      </w:r>
      <w:r>
        <w:rPr>
          <w:sz w:val="28"/>
          <w:szCs w:val="28"/>
        </w:rPr>
        <w:t>high=4</w:t>
      </w:r>
      <w:r>
        <w:rPr>
          <w:rFonts w:ascii="SimSun" w:eastAsia="SimSun" w:hAnsi="SimSun" w:cs="SimSun"/>
          <w:sz w:val="28"/>
          <w:szCs w:val="28"/>
        </w:rPr>
        <w:t>。比方说我们想</w:t>
      </w:r>
      <w:r>
        <w:rPr>
          <w:rFonts w:ascii="SimSun" w:eastAsia="SimSun" w:hAnsi="SimSun" w:cs="SimSun"/>
          <w:color w:val="0000FF"/>
          <w:sz w:val="28"/>
          <w:szCs w:val="28"/>
        </w:rPr>
        <w:t>找主键值为</w:t>
      </w:r>
      <w:r>
        <w:rPr>
          <w:color w:val="0000FF"/>
          <w:sz w:val="28"/>
          <w:szCs w:val="28"/>
        </w:rPr>
        <w:t>6</w:t>
      </w:r>
      <w:r>
        <w:rPr>
          <w:rFonts w:ascii="SimSun" w:eastAsia="SimSun" w:hAnsi="SimSun" w:cs="SimSun"/>
          <w:color w:val="0000FF"/>
          <w:sz w:val="28"/>
          <w:szCs w:val="28"/>
        </w:rPr>
        <w:t>的记录</w:t>
      </w:r>
      <w:r>
        <w:rPr>
          <w:rFonts w:ascii="SimSun" w:eastAsia="SimSun" w:hAnsi="SimSun" w:cs="SimSun"/>
          <w:sz w:val="28"/>
          <w:szCs w:val="28"/>
        </w:rPr>
        <w:t>，过程是这样的：</w:t>
      </w:r>
    </w:p>
    <w:p>
      <w:pPr>
        <w:pStyle w:val="MMNotes"/>
        <w:ind w:left="1988"/>
        <w:jc w:val="left"/>
      </w:pPr>
      <w:r>
        <w:rPr>
          <w:sz w:val="28"/>
          <w:szCs w:val="28"/>
        </w:rPr>
        <w:t> </w:t>
      </w:r>
    </w:p>
    <w:p>
      <w:pPr>
        <w:pStyle w:val="MMNotes"/>
        <w:ind w:left="1988"/>
        <w:jc w:val="left"/>
      </w:pPr>
      <w:r>
        <w:rPr>
          <w:sz w:val="28"/>
          <w:szCs w:val="28"/>
        </w:rPr>
        <w:t xml:space="preserve">1. </w:t>
      </w:r>
      <w:r>
        <w:rPr>
          <w:rFonts w:ascii="SimSun" w:eastAsia="SimSun" w:hAnsi="SimSun" w:cs="SimSun"/>
          <w:sz w:val="28"/>
          <w:szCs w:val="28"/>
        </w:rPr>
        <w:t>计算中间槽的位置：</w:t>
      </w:r>
      <w:r>
        <w:rPr>
          <w:sz w:val="28"/>
          <w:szCs w:val="28"/>
        </w:rPr>
        <w:t>(0+4)/2=2</w:t>
      </w:r>
      <w:r>
        <w:rPr>
          <w:rFonts w:ascii="SimSun" w:eastAsia="SimSun" w:hAnsi="SimSun" w:cs="SimSun"/>
          <w:sz w:val="28"/>
          <w:szCs w:val="28"/>
        </w:rPr>
        <w:t>，所以查看槽</w:t>
      </w:r>
      <w:r>
        <w:rPr>
          <w:sz w:val="28"/>
          <w:szCs w:val="28"/>
        </w:rPr>
        <w:t>2</w:t>
      </w:r>
      <w:r>
        <w:rPr>
          <w:rFonts w:ascii="SimSun" w:eastAsia="SimSun" w:hAnsi="SimSun" w:cs="SimSun"/>
          <w:sz w:val="28"/>
          <w:szCs w:val="28"/>
        </w:rPr>
        <w:t>对应记录的主键值为</w:t>
      </w:r>
      <w:r>
        <w:rPr>
          <w:sz w:val="28"/>
          <w:szCs w:val="28"/>
        </w:rPr>
        <w:t>8</w:t>
      </w:r>
      <w:r>
        <w:rPr>
          <w:rFonts w:ascii="SimSun" w:eastAsia="SimSun" w:hAnsi="SimSun" w:cs="SimSun"/>
          <w:sz w:val="28"/>
          <w:szCs w:val="28"/>
        </w:rPr>
        <w:t>，又因为</w:t>
      </w:r>
      <w:r>
        <w:rPr>
          <w:sz w:val="28"/>
          <w:szCs w:val="28"/>
        </w:rPr>
        <w:t>8 &gt; 6</w:t>
      </w:r>
      <w:r>
        <w:rPr>
          <w:rFonts w:ascii="SimSun" w:eastAsia="SimSun" w:hAnsi="SimSun" w:cs="SimSun"/>
          <w:sz w:val="28"/>
          <w:szCs w:val="28"/>
        </w:rPr>
        <w:t>，所以设置</w:t>
      </w:r>
      <w:r>
        <w:rPr>
          <w:sz w:val="28"/>
          <w:szCs w:val="28"/>
        </w:rPr>
        <w:t>high=2</w:t>
      </w:r>
      <w:r>
        <w:rPr>
          <w:rFonts w:ascii="SimSun" w:eastAsia="SimSun" w:hAnsi="SimSun" w:cs="SimSun"/>
          <w:sz w:val="28"/>
          <w:szCs w:val="28"/>
        </w:rPr>
        <w:t>，</w:t>
      </w:r>
      <w:r>
        <w:rPr>
          <w:sz w:val="28"/>
          <w:szCs w:val="28"/>
        </w:rPr>
        <w:t>low</w:t>
      </w:r>
      <w:r>
        <w:rPr>
          <w:rFonts w:ascii="SimSun" w:eastAsia="SimSun" w:hAnsi="SimSun" w:cs="SimSun"/>
          <w:sz w:val="28"/>
          <w:szCs w:val="28"/>
        </w:rPr>
        <w:t>保持不变。</w:t>
      </w:r>
    </w:p>
    <w:p>
      <w:pPr>
        <w:pStyle w:val="MMNotes"/>
        <w:ind w:left="1988"/>
        <w:jc w:val="left"/>
      </w:pPr>
      <w:r>
        <w:rPr>
          <w:sz w:val="28"/>
          <w:szCs w:val="28"/>
        </w:rPr>
        <w:t xml:space="preserve">2. </w:t>
      </w:r>
      <w:r>
        <w:rPr>
          <w:rFonts w:ascii="SimSun" w:eastAsia="SimSun" w:hAnsi="SimSun" w:cs="SimSun"/>
          <w:sz w:val="28"/>
          <w:szCs w:val="28"/>
        </w:rPr>
        <w:t>重新计算中间槽的位置：</w:t>
      </w:r>
      <w:r>
        <w:rPr>
          <w:sz w:val="28"/>
          <w:szCs w:val="28"/>
        </w:rPr>
        <w:t>(0+2)/2=1</w:t>
      </w:r>
      <w:r>
        <w:rPr>
          <w:rFonts w:ascii="SimSun" w:eastAsia="SimSun" w:hAnsi="SimSun" w:cs="SimSun"/>
          <w:sz w:val="28"/>
          <w:szCs w:val="28"/>
        </w:rPr>
        <w:t>，所以查看槽</w:t>
      </w:r>
      <w:r>
        <w:rPr>
          <w:sz w:val="28"/>
          <w:szCs w:val="28"/>
        </w:rPr>
        <w:t>1</w:t>
      </w:r>
      <w:r>
        <w:rPr>
          <w:rFonts w:ascii="SimSun" w:eastAsia="SimSun" w:hAnsi="SimSun" w:cs="SimSun"/>
          <w:sz w:val="28"/>
          <w:szCs w:val="28"/>
        </w:rPr>
        <w:t>对应的主键值为</w:t>
      </w:r>
      <w:r>
        <w:rPr>
          <w:sz w:val="28"/>
          <w:szCs w:val="28"/>
        </w:rPr>
        <w:t>4</w:t>
      </w:r>
      <w:r>
        <w:rPr>
          <w:rFonts w:ascii="SimSun" w:eastAsia="SimSun" w:hAnsi="SimSun" w:cs="SimSun"/>
          <w:sz w:val="28"/>
          <w:szCs w:val="28"/>
        </w:rPr>
        <w:t>，又因为</w:t>
      </w:r>
      <w:r>
        <w:rPr>
          <w:sz w:val="28"/>
          <w:szCs w:val="28"/>
        </w:rPr>
        <w:t>4 &lt; 6</w:t>
      </w:r>
      <w:r>
        <w:rPr>
          <w:rFonts w:ascii="SimSun" w:eastAsia="SimSun" w:hAnsi="SimSun" w:cs="SimSun"/>
          <w:sz w:val="28"/>
          <w:szCs w:val="28"/>
        </w:rPr>
        <w:t>，所以设置</w:t>
      </w:r>
      <w:r>
        <w:rPr>
          <w:sz w:val="28"/>
          <w:szCs w:val="28"/>
        </w:rPr>
        <w:t>low=1</w:t>
      </w:r>
      <w:r>
        <w:rPr>
          <w:rFonts w:ascii="SimSun" w:eastAsia="SimSun" w:hAnsi="SimSun" w:cs="SimSun"/>
          <w:sz w:val="28"/>
          <w:szCs w:val="28"/>
        </w:rPr>
        <w:t>，</w:t>
      </w:r>
      <w:r>
        <w:rPr>
          <w:sz w:val="28"/>
          <w:szCs w:val="28"/>
        </w:rPr>
        <w:t>high</w:t>
      </w:r>
      <w:r>
        <w:rPr>
          <w:rFonts w:ascii="SimSun" w:eastAsia="SimSun" w:hAnsi="SimSun" w:cs="SimSun"/>
          <w:sz w:val="28"/>
          <w:szCs w:val="28"/>
        </w:rPr>
        <w:t>保持不变。</w:t>
      </w:r>
    </w:p>
    <w:p>
      <w:pPr>
        <w:pStyle w:val="MMNotes"/>
        <w:ind w:left="1988"/>
        <w:jc w:val="left"/>
      </w:pPr>
      <w:r>
        <w:rPr>
          <w:sz w:val="28"/>
          <w:szCs w:val="28"/>
        </w:rPr>
        <w:t xml:space="preserve">3. </w:t>
      </w:r>
      <w:r>
        <w:rPr>
          <w:rFonts w:ascii="SimSun" w:eastAsia="SimSun" w:hAnsi="SimSun" w:cs="SimSun"/>
          <w:sz w:val="28"/>
          <w:szCs w:val="28"/>
        </w:rPr>
        <w:t>因为</w:t>
      </w:r>
      <w:r>
        <w:rPr>
          <w:sz w:val="28"/>
          <w:szCs w:val="28"/>
        </w:rPr>
        <w:t>high - low</w:t>
      </w:r>
      <w:r>
        <w:rPr>
          <w:rFonts w:ascii="SimSun" w:eastAsia="SimSun" w:hAnsi="SimSun" w:cs="SimSun"/>
          <w:sz w:val="28"/>
          <w:szCs w:val="28"/>
        </w:rPr>
        <w:t>的值为</w:t>
      </w:r>
      <w:r>
        <w:rPr>
          <w:sz w:val="28"/>
          <w:szCs w:val="28"/>
        </w:rPr>
        <w:t>1</w:t>
      </w:r>
      <w:r>
        <w:rPr>
          <w:rFonts w:ascii="SimSun" w:eastAsia="SimSun" w:hAnsi="SimSun" w:cs="SimSun"/>
          <w:sz w:val="28"/>
          <w:szCs w:val="28"/>
        </w:rPr>
        <w:t>，所以确定主键值为</w:t>
      </w:r>
      <w:r>
        <w:rPr>
          <w:sz w:val="28"/>
          <w:szCs w:val="28"/>
        </w:rPr>
        <w:t>6</w:t>
      </w:r>
      <w:r>
        <w:rPr>
          <w:rFonts w:ascii="SimSun" w:eastAsia="SimSun" w:hAnsi="SimSun" w:cs="SimSun"/>
          <w:sz w:val="28"/>
          <w:szCs w:val="28"/>
        </w:rPr>
        <w:t>的记录在槽</w:t>
      </w:r>
      <w:r>
        <w:rPr>
          <w:sz w:val="28"/>
          <w:szCs w:val="28"/>
        </w:rPr>
        <w:t>2</w:t>
      </w:r>
      <w:r>
        <w:rPr>
          <w:rFonts w:ascii="SimSun" w:eastAsia="SimSun" w:hAnsi="SimSun" w:cs="SimSun"/>
          <w:sz w:val="28"/>
          <w:szCs w:val="28"/>
        </w:rPr>
        <w:t>对应的组中。此刻我们需要找到槽</w:t>
      </w:r>
      <w:r>
        <w:rPr>
          <w:sz w:val="28"/>
          <w:szCs w:val="28"/>
        </w:rPr>
        <w:t>2</w:t>
      </w:r>
      <w:r>
        <w:rPr>
          <w:rFonts w:ascii="SimSun" w:eastAsia="SimSun" w:hAnsi="SimSun" w:cs="SimSun"/>
          <w:sz w:val="28"/>
          <w:szCs w:val="28"/>
        </w:rPr>
        <w:t>中主键值最小的那条记录，然后沿着单向链表遍历槽</w:t>
      </w:r>
      <w:r>
        <w:rPr>
          <w:sz w:val="28"/>
          <w:szCs w:val="28"/>
        </w:rPr>
        <w:t>2</w:t>
      </w:r>
      <w:r>
        <w:rPr>
          <w:rFonts w:ascii="SimSun" w:eastAsia="SimSun" w:hAnsi="SimSun" w:cs="SimSun"/>
          <w:sz w:val="28"/>
          <w:szCs w:val="28"/>
        </w:rPr>
        <w:t>中的记录。</w:t>
      </w:r>
    </w:p>
    <w:p>
      <w:pPr>
        <w:pStyle w:val="MMNotes"/>
        <w:ind w:left="1988"/>
        <w:jc w:val="left"/>
      </w:pPr>
      <w:r>
        <w:rPr>
          <w:rFonts w:ascii="SimSun" w:eastAsia="SimSun" w:hAnsi="SimSun" w:cs="SimSun"/>
          <w:sz w:val="28"/>
          <w:szCs w:val="28"/>
        </w:rPr>
        <w:t>但是我们前边又说过，每个槽对应的记录都是该组中主键值最大的记录，这里槽</w:t>
      </w:r>
      <w:r>
        <w:rPr>
          <w:sz w:val="28"/>
          <w:szCs w:val="28"/>
        </w:rPr>
        <w:t>2</w:t>
      </w:r>
      <w:r>
        <w:rPr>
          <w:rFonts w:ascii="SimSun" w:eastAsia="SimSun" w:hAnsi="SimSun" w:cs="SimSun"/>
          <w:sz w:val="28"/>
          <w:szCs w:val="28"/>
        </w:rPr>
        <w:t>对应的记录是主键值为</w:t>
      </w:r>
      <w:r>
        <w:rPr>
          <w:sz w:val="28"/>
          <w:szCs w:val="28"/>
        </w:rPr>
        <w:t>8</w:t>
      </w:r>
      <w:r>
        <w:rPr>
          <w:rFonts w:ascii="SimSun" w:eastAsia="SimSun" w:hAnsi="SimSun" w:cs="SimSun"/>
          <w:sz w:val="28"/>
          <w:szCs w:val="28"/>
        </w:rPr>
        <w:t>的记录，怎么定位一个组中最小的记录呢？别忘了各个槽都是挨着的，我们可以很轻易的拿到槽</w:t>
      </w:r>
      <w:r>
        <w:rPr>
          <w:sz w:val="28"/>
          <w:szCs w:val="28"/>
        </w:rPr>
        <w:t>1</w:t>
      </w:r>
      <w:r>
        <w:rPr>
          <w:rFonts w:ascii="SimSun" w:eastAsia="SimSun" w:hAnsi="SimSun" w:cs="SimSun"/>
          <w:sz w:val="28"/>
          <w:szCs w:val="28"/>
        </w:rPr>
        <w:t>对应的记录（主键值为</w:t>
      </w:r>
      <w:r>
        <w:rPr>
          <w:sz w:val="28"/>
          <w:szCs w:val="28"/>
        </w:rPr>
        <w:t>4</w:t>
      </w:r>
      <w:r>
        <w:rPr>
          <w:rFonts w:ascii="SimSun" w:eastAsia="SimSun" w:hAnsi="SimSun" w:cs="SimSun"/>
          <w:sz w:val="28"/>
          <w:szCs w:val="28"/>
        </w:rPr>
        <w:t>），该条记录的下一条记录就是槽</w:t>
      </w:r>
      <w:r>
        <w:rPr>
          <w:sz w:val="28"/>
          <w:szCs w:val="28"/>
        </w:rPr>
        <w:t>2</w:t>
      </w:r>
      <w:r>
        <w:rPr>
          <w:rFonts w:ascii="SimSun" w:eastAsia="SimSun" w:hAnsi="SimSun" w:cs="SimSun"/>
          <w:sz w:val="28"/>
          <w:szCs w:val="28"/>
        </w:rPr>
        <w:t>中主键值最小的记录，该记录的主键值为</w:t>
      </w:r>
      <w:r>
        <w:rPr>
          <w:sz w:val="28"/>
          <w:szCs w:val="28"/>
        </w:rPr>
        <w:t>5</w:t>
      </w:r>
      <w:r>
        <w:rPr>
          <w:rFonts w:ascii="SimSun" w:eastAsia="SimSun" w:hAnsi="SimSun" w:cs="SimSun"/>
          <w:sz w:val="28"/>
          <w:szCs w:val="28"/>
        </w:rPr>
        <w:t>。所以我们可以从这条主键值为</w:t>
      </w:r>
      <w:r>
        <w:rPr>
          <w:sz w:val="28"/>
          <w:szCs w:val="28"/>
        </w:rPr>
        <w:t>5</w:t>
      </w:r>
      <w:r>
        <w:rPr>
          <w:rFonts w:ascii="SimSun" w:eastAsia="SimSun" w:hAnsi="SimSun" w:cs="SimSun"/>
          <w:sz w:val="28"/>
          <w:szCs w:val="28"/>
        </w:rPr>
        <w:t>的记录出发，遍历槽</w:t>
      </w:r>
      <w:r>
        <w:rPr>
          <w:sz w:val="28"/>
          <w:szCs w:val="28"/>
        </w:rPr>
        <w:t>2</w:t>
      </w:r>
      <w:r>
        <w:rPr>
          <w:rFonts w:ascii="SimSun" w:eastAsia="SimSun" w:hAnsi="SimSun" w:cs="SimSun"/>
          <w:sz w:val="28"/>
          <w:szCs w:val="28"/>
        </w:rPr>
        <w:t>中的各条记录，直到找到主键值为</w:t>
      </w:r>
      <w:r>
        <w:rPr>
          <w:sz w:val="28"/>
          <w:szCs w:val="28"/>
        </w:rPr>
        <w:t>6</w:t>
      </w:r>
      <w:r>
        <w:rPr>
          <w:rFonts w:ascii="SimSun" w:eastAsia="SimSun" w:hAnsi="SimSun" w:cs="SimSun"/>
          <w:sz w:val="28"/>
          <w:szCs w:val="28"/>
        </w:rPr>
        <w:t>的那条记录即可。</w:t>
      </w:r>
    </w:p>
    <w:p>
      <w:pPr>
        <w:pStyle w:val="MMNotes"/>
        <w:ind w:left="1988"/>
        <w:jc w:val="left"/>
      </w:pPr>
      <w:r>
        <w:rPr>
          <w:rFonts w:ascii="SimSun" w:eastAsia="SimSun" w:hAnsi="SimSun" w:cs="SimSun"/>
          <w:sz w:val="28"/>
          <w:szCs w:val="28"/>
        </w:rPr>
        <w:t>由于一个组中包含的记录条数只能是</w:t>
      </w:r>
      <w:r>
        <w:rPr>
          <w:sz w:val="28"/>
          <w:szCs w:val="28"/>
        </w:rPr>
        <w:t>1~8</w:t>
      </w:r>
      <w:r>
        <w:rPr>
          <w:rFonts w:ascii="SimSun" w:eastAsia="SimSun" w:hAnsi="SimSun" w:cs="SimSun"/>
          <w:sz w:val="28"/>
          <w:szCs w:val="28"/>
        </w:rPr>
        <w:t>条，所以遍历一个组中的记录的代价是很小的。</w:t>
      </w:r>
    </w:p>
    <w:p>
      <w:pPr>
        <w:pStyle w:val="MMNotes"/>
        <w:ind w:left="1988"/>
        <w:jc w:val="left"/>
      </w:pPr>
      <w:r>
        <w:t> </w:t>
      </w:r>
    </w:p>
    <w:p>
      <w:pPr>
        <w:pStyle w:val="MMNotes"/>
        <w:ind w:left="1988"/>
        <w:jc w:val="left"/>
      </w:pPr>
      <w:r>
        <w:rPr>
          <w:rFonts w:ascii="SimSun" w:eastAsia="SimSun" w:hAnsi="SimSun" w:cs="SimSun"/>
          <w:b/>
          <w:bCs/>
          <w:sz w:val="28"/>
          <w:szCs w:val="28"/>
        </w:rPr>
        <w:t>小结：</w:t>
      </w:r>
    </w:p>
    <w:p>
      <w:pPr>
        <w:pStyle w:val="MMNotes"/>
        <w:ind w:left="1988"/>
        <w:jc w:val="left"/>
      </w:pPr>
      <w:r>
        <w:rPr>
          <w:rFonts w:ascii="SimSun" w:eastAsia="SimSun" w:hAnsi="SimSun" w:cs="SimSun"/>
          <w:sz w:val="28"/>
          <w:szCs w:val="28"/>
        </w:rPr>
        <w:t>在一个数据页中查找指定主键值的记录的过程分为两步：</w:t>
      </w:r>
    </w:p>
    <w:p>
      <w:pPr>
        <w:pStyle w:val="MMNotes"/>
        <w:ind w:left="1988"/>
        <w:jc w:val="left"/>
      </w:pPr>
      <w:r>
        <w:rPr>
          <w:sz w:val="28"/>
          <w:szCs w:val="28"/>
        </w:rPr>
        <w:t xml:space="preserve">1. </w:t>
      </w:r>
      <w:r>
        <w:rPr>
          <w:rFonts w:ascii="SimSun" w:eastAsia="SimSun" w:hAnsi="SimSun" w:cs="SimSun"/>
          <w:sz w:val="28"/>
          <w:szCs w:val="28"/>
        </w:rPr>
        <w:t>通过二分法确定该记录所在的槽，并找到该槽所在分组中主键值最小的那条记录。</w:t>
      </w:r>
    </w:p>
    <w:p>
      <w:pPr>
        <w:pStyle w:val="MMNotes"/>
        <w:ind w:left="1988"/>
        <w:jc w:val="left"/>
      </w:pPr>
      <w:r>
        <w:rPr>
          <w:sz w:val="28"/>
          <w:szCs w:val="28"/>
        </w:rPr>
        <w:t xml:space="preserve">2. </w:t>
      </w:r>
      <w:r>
        <w:rPr>
          <w:rFonts w:ascii="SimSun" w:eastAsia="SimSun" w:hAnsi="SimSun" w:cs="SimSun"/>
          <w:sz w:val="28"/>
          <w:szCs w:val="28"/>
        </w:rPr>
        <w:t>通过记录的</w:t>
      </w:r>
      <w:r>
        <w:rPr>
          <w:sz w:val="28"/>
          <w:szCs w:val="28"/>
        </w:rPr>
        <w:t>next_record</w:t>
      </w:r>
      <w:r>
        <w:rPr>
          <w:rFonts w:ascii="SimSun" w:eastAsia="SimSun" w:hAnsi="SimSun" w:cs="SimSun"/>
          <w:sz w:val="28"/>
          <w:szCs w:val="28"/>
        </w:rPr>
        <w:t>属性遍历该槽所在的组中的各个记录。</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ind w:left="1988"/>
        <w:jc w:val="left"/>
      </w:pPr>
      <w:r>
        <w:rPr>
          <w:sz w:val="28"/>
          <w:szCs w:val="28"/>
        </w:rPr>
        <w:t> </w:t>
      </w:r>
    </w:p>
    <w:p>
      <w:pPr>
        <w:pStyle w:val="MMNotes"/>
        <w:spacing w:after="240"/>
        <w:ind w:left="1988"/>
        <w:jc w:val="left"/>
      </w:pPr>
      <w:r>
        <w:rPr>
          <w:sz w:val="28"/>
          <w:szCs w:val="28"/>
        </w:rPr>
        <w:t> </w:t>
      </w:r>
      <w:r>
        <w:fldChar w:fldCharType="begin"/>
      </w:r>
      <w:r>
        <w:instrText>PRIVATE {"MapObjectType":"Topic","Id":"rGpZbHxWJEer+fCmXW6e9A==","Description":"TopicInfoEnd"}</w:instrText>
      </w:r>
      <w:r>
        <w:fldChar w:fldCharType="end"/>
      </w:r>
    </w:p>
    <w:p>
      <w:pPr>
        <w:pStyle w:val="MMTopic3"/>
        <w:numPr>
          <w:ilvl w:val="2"/>
          <w:numId w:val="1"/>
        </w:numPr>
        <w:spacing w:after="240"/>
      </w:pPr>
      <w:bookmarkStart w:id="35" w:name="XB9Jw6ykp0Gn1fGARkO3BQ=="/>
      <w:bookmarkStart w:id="36" w:name="_Toc256000017"/>
      <w:r>
        <w:rPr>
          <w:sz w:val="22"/>
        </w:rPr>
        <w:t>Page Header（页面头部）</w:t>
      </w:r>
      <w:bookmarkEnd w:id="36"/>
      <w:bookmarkEnd w:id="35"/>
      <w:r>
        <w:rPr>
          <w:sz w:val="22"/>
        </w:rPr>
        <w:fldChar w:fldCharType="begin"/>
      </w:r>
      <w:r>
        <w:rPr>
          <w:sz w:val="22"/>
        </w:rPr>
        <w:instrText>PRIVATE {"MapObjectType":"Topic","SubType":"Subtopic","Id":"XB9Jw6ykp0Gn1fGARkO3BQ==","Parent":"A3iaVXpthECI3EwnzL8DTA==","Description":"TopicStart"}</w:instrText>
      </w:r>
      <w:r>
        <w:rPr>
          <w:sz w:val="22"/>
        </w:rPr>
        <w:fldChar w:fldCharType="end"/>
      </w:r>
    </w:p>
    <w:p>
      <w:pPr>
        <w:pStyle w:val="MMNotes"/>
        <w:ind w:left="2028"/>
        <w:jc w:val="left"/>
      </w:pPr>
      <w:r>
        <w:rPr>
          <w:rFonts w:ascii="SimSun" w:eastAsia="SimSun" w:hAnsi="SimSun" w:cs="SimSun"/>
          <w:sz w:val="28"/>
          <w:szCs w:val="28"/>
        </w:rPr>
        <w:t>为了能得到一个数据页中存储的记录的状态信息，比如本页中已经存储了多少条记录，第一条记录的地址是什么，页目录中存储了多少个槽等等，特意在页中定义了一个叫</w:t>
      </w:r>
      <w:r>
        <w:rPr>
          <w:sz w:val="28"/>
          <w:szCs w:val="28"/>
        </w:rPr>
        <w:t>Page Header</w:t>
      </w:r>
      <w:r>
        <w:rPr>
          <w:rFonts w:ascii="SimSun" w:eastAsia="SimSun" w:hAnsi="SimSun" w:cs="SimSun"/>
          <w:sz w:val="28"/>
          <w:szCs w:val="28"/>
        </w:rPr>
        <w:t>的部分，这个部分占用固定的</w:t>
      </w:r>
      <w:r>
        <w:rPr>
          <w:sz w:val="28"/>
          <w:szCs w:val="28"/>
        </w:rPr>
        <w:t>56</w:t>
      </w:r>
      <w:r>
        <w:rPr>
          <w:rFonts w:ascii="SimSun" w:eastAsia="SimSun" w:hAnsi="SimSun" w:cs="SimSun"/>
          <w:sz w:val="28"/>
          <w:szCs w:val="28"/>
        </w:rPr>
        <w:t>个字节，专门存储各种状态信息。</w:t>
      </w:r>
    </w:p>
    <w:p>
      <w:pPr>
        <w:pStyle w:val="MMNotes"/>
        <w:ind w:left="2028"/>
        <w:jc w:val="left"/>
      </w:pPr>
      <w:r>
        <w:drawing>
          <wp:inline>
            <wp:extent cx="4198620" cy="3610907"/>
            <wp:docPr id="10003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9"/>
                    <a:stretch>
                      <a:fillRect/>
                    </a:stretch>
                  </pic:blipFill>
                  <pic:spPr>
                    <a:xfrm>
                      <a:off x="0" y="0"/>
                      <a:ext cx="4198620" cy="3610907"/>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spacing w:after="240"/>
        <w:ind w:left="2028"/>
        <w:jc w:val="left"/>
      </w:pPr>
      <w:r>
        <w:rPr>
          <w:sz w:val="28"/>
          <w:szCs w:val="28"/>
        </w:rPr>
        <w:t> </w:t>
      </w:r>
      <w:r>
        <w:fldChar w:fldCharType="begin"/>
      </w:r>
      <w:r>
        <w:instrText>PRIVATE {"MapObjectType":"Topic","Id":"XB9Jw6ykp0Gn1fGARkO3BQ==","Description":"TopicInfoEnd"}</w:instrText>
      </w:r>
      <w:r>
        <w:fldChar w:fldCharType="end"/>
      </w:r>
    </w:p>
    <w:p>
      <w:pPr>
        <w:pStyle w:val="MMTopic4"/>
        <w:numPr>
          <w:ilvl w:val="3"/>
          <w:numId w:val="1"/>
        </w:numPr>
        <w:spacing w:after="240"/>
      </w:pPr>
      <w:bookmarkStart w:id="37" w:name="yRWyXgaxYUGY/exvMhY1tQ=="/>
      <w:bookmarkStart w:id="38" w:name="_Toc256000018"/>
      <w:r>
        <w:rPr>
          <w:sz w:val="22"/>
        </w:rPr>
        <w:t>PAGE_DIRECTION</w:t>
      </w:r>
      <w:bookmarkEnd w:id="38"/>
      <w:bookmarkEnd w:id="37"/>
      <w:r>
        <w:rPr>
          <w:sz w:val="22"/>
        </w:rPr>
        <w:fldChar w:fldCharType="begin"/>
      </w:r>
      <w:r>
        <w:rPr>
          <w:sz w:val="22"/>
        </w:rPr>
        <w:instrText>PRIVATE {"MapObjectType":"Topic","SubType":"Subtopic","Id":"yRWyXgaxYUGY/exvMhY1tQ==","Parent":"XB9Jw6ykp0Gn1fGARkO3BQ==","Description":"TopicStart"}</w:instrText>
      </w:r>
      <w:r>
        <w:rPr>
          <w:sz w:val="22"/>
        </w:rPr>
        <w:fldChar w:fldCharType="end"/>
      </w:r>
    </w:p>
    <w:p>
      <w:pPr>
        <w:pStyle w:val="MMNotes"/>
        <w:spacing w:after="240"/>
        <w:ind w:left="1988"/>
        <w:jc w:val="left"/>
      </w:pPr>
      <w:r>
        <w:rPr>
          <w:rFonts w:ascii="SimSun" w:eastAsia="SimSun" w:hAnsi="SimSun" w:cs="SimSun"/>
          <w:sz w:val="28"/>
          <w:szCs w:val="28"/>
        </w:rPr>
        <w:t>假如新插入的一条记录的主键值比上一条记录的主键值大，我们说这条记录的插入方向是右边，反之则是左边。用来表示最后一条记录插入方向的状态就是</w:t>
      </w:r>
      <w:r>
        <w:rPr>
          <w:sz w:val="28"/>
          <w:szCs w:val="28"/>
        </w:rPr>
        <w:t>PAGE_DIRECTION</w:t>
      </w:r>
      <w:r>
        <w:rPr>
          <w:rFonts w:ascii="SimSun" w:eastAsia="SimSun" w:hAnsi="SimSun" w:cs="SimSun"/>
          <w:sz w:val="28"/>
          <w:szCs w:val="28"/>
        </w:rPr>
        <w:t>。</w:t>
      </w:r>
      <w:r>
        <w:fldChar w:fldCharType="begin"/>
      </w:r>
      <w:r>
        <w:instrText>PRIVATE {"MapObjectType":"Topic","Id":"yRWyXgaxYUGY/exvMhY1tQ==","Description":"TopicInfoEnd"}</w:instrText>
      </w:r>
      <w:r>
        <w:fldChar w:fldCharType="end"/>
      </w:r>
    </w:p>
    <w:p>
      <w:pPr>
        <w:pStyle w:val="MMTopic4"/>
        <w:numPr>
          <w:ilvl w:val="3"/>
          <w:numId w:val="1"/>
        </w:numPr>
        <w:spacing w:after="240"/>
      </w:pPr>
      <w:bookmarkStart w:id="39" w:name="8y6gftNuSUCS68DH05AkOA=="/>
      <w:bookmarkStart w:id="40" w:name="_Toc256000019"/>
      <w:r>
        <w:rPr>
          <w:sz w:val="22"/>
        </w:rPr>
        <w:t>PAGE_N_DIRECTION</w:t>
      </w:r>
      <w:bookmarkEnd w:id="40"/>
      <w:bookmarkEnd w:id="39"/>
      <w:r>
        <w:rPr>
          <w:sz w:val="22"/>
        </w:rPr>
        <w:fldChar w:fldCharType="begin"/>
      </w:r>
      <w:r>
        <w:rPr>
          <w:sz w:val="22"/>
        </w:rPr>
        <w:instrText>PRIVATE {"MapObjectType":"Topic","SubType":"Subtopic","Id":"8y6gftNuSUCS68DH05AkOA==","Parent":"XB9Jw6ykp0Gn1fGARkO3BQ==","Description":"TopicStart"}</w:instrText>
      </w:r>
      <w:r>
        <w:rPr>
          <w:sz w:val="22"/>
        </w:rPr>
        <w:fldChar w:fldCharType="end"/>
      </w:r>
    </w:p>
    <w:p>
      <w:pPr>
        <w:pStyle w:val="MMNotes"/>
        <w:spacing w:after="240"/>
        <w:ind w:left="1988"/>
        <w:jc w:val="left"/>
      </w:pPr>
      <w:r>
        <w:rPr>
          <w:rFonts w:ascii="SimSun" w:eastAsia="SimSun" w:hAnsi="SimSun" w:cs="SimSun"/>
          <w:sz w:val="28"/>
          <w:szCs w:val="28"/>
        </w:rPr>
        <w:t>假设连续几次插入新记录的方向都是一致的，</w:t>
      </w:r>
      <w:r>
        <w:rPr>
          <w:sz w:val="28"/>
          <w:szCs w:val="28"/>
        </w:rPr>
        <w:t>InnoDB</w:t>
      </w:r>
      <w:r>
        <w:rPr>
          <w:rFonts w:ascii="SimSun" w:eastAsia="SimSun" w:hAnsi="SimSun" w:cs="SimSun"/>
          <w:sz w:val="28"/>
          <w:szCs w:val="28"/>
        </w:rPr>
        <w:t>会把沿着同一个方向插入记录的条数记下来，这个条数就用</w:t>
      </w:r>
      <w:r>
        <w:rPr>
          <w:sz w:val="28"/>
          <w:szCs w:val="28"/>
        </w:rPr>
        <w:t>PAGE_N_DIRECTION</w:t>
      </w:r>
      <w:r>
        <w:rPr>
          <w:rFonts w:ascii="SimSun" w:eastAsia="SimSun" w:hAnsi="SimSun" w:cs="SimSun"/>
          <w:sz w:val="28"/>
          <w:szCs w:val="28"/>
        </w:rPr>
        <w:t>这个状态表示。当然，如果最后一条记录的插入方向改变了的话，这个状态的值会被清零重新统计。</w:t>
      </w:r>
      <w:r>
        <w:fldChar w:fldCharType="begin"/>
      </w:r>
      <w:r>
        <w:instrText>PRIVATE {"MapObjectType":"Topic","Id":"8y6gftNuSUCS68DH05AkOA==","Description":"TopicInfoEnd"}</w:instrText>
      </w:r>
      <w:r>
        <w:fldChar w:fldCharType="end"/>
      </w:r>
    </w:p>
    <w:p>
      <w:pPr>
        <w:pStyle w:val="MMTopic1"/>
        <w:numPr>
          <w:ilvl w:val="0"/>
          <w:numId w:val="1"/>
        </w:numPr>
        <w:spacing w:after="240"/>
      </w:pPr>
      <w:bookmarkStart w:id="41" w:name="twGAKEag4kigjoWqxaMMJg=="/>
      <w:bookmarkStart w:id="42" w:name="_Toc256000020"/>
      <w:r>
        <w:t>02-InnoDB行格式（或记录格式）</w:t>
      </w:r>
      <w:bookmarkEnd w:id="42"/>
      <w:bookmarkEnd w:id="41"/>
      <w:r>
        <w:fldChar w:fldCharType="begin"/>
      </w:r>
      <w:r>
        <w:instrText>PRIVATE {"MapObjectType":"Topic","SubType":"Main","Id":"twGAKEag4kigjoWqxaMMJg==","Parent":"K5wlC9PTdkiQaRKWAh0HKg==","Description":"TopicStart"}</w:instrText>
      </w:r>
      <w:r>
        <w:fldChar w:fldCharType="end"/>
      </w:r>
    </w:p>
    <w:p>
      <w:pPr>
        <w:pStyle w:val="MMNotes"/>
        <w:ind w:left="988"/>
        <w:jc w:val="left"/>
      </w:pPr>
      <w:r>
        <w:rPr>
          <w:rFonts w:ascii="SimSun" w:eastAsia="SimSun" w:hAnsi="SimSun" w:cs="SimSun"/>
          <w:sz w:val="28"/>
          <w:szCs w:val="28"/>
        </w:rPr>
        <w:t>我们平时的数据以行为单位来向表中插入数据，这些记录在磁盘上的存放方式也被称为</w:t>
      </w:r>
      <w:r>
        <w:rPr>
          <w:sz w:val="28"/>
          <w:szCs w:val="28"/>
        </w:rPr>
        <w:t>`</w:t>
      </w:r>
      <w:r>
        <w:rPr>
          <w:rFonts w:ascii="SimSun" w:eastAsia="SimSun" w:hAnsi="SimSun" w:cs="SimSun"/>
          <w:sz w:val="28"/>
          <w:szCs w:val="28"/>
        </w:rPr>
        <w:t>行格式</w:t>
      </w:r>
      <w:r>
        <w:rPr>
          <w:sz w:val="28"/>
          <w:szCs w:val="28"/>
        </w:rPr>
        <w:t>`</w:t>
      </w:r>
      <w:r>
        <w:rPr>
          <w:rFonts w:ascii="SimSun" w:eastAsia="SimSun" w:hAnsi="SimSun" w:cs="SimSun"/>
          <w:sz w:val="28"/>
          <w:szCs w:val="28"/>
        </w:rPr>
        <w:t>或者</w:t>
      </w:r>
      <w:r>
        <w:rPr>
          <w:sz w:val="28"/>
          <w:szCs w:val="28"/>
        </w:rPr>
        <w:t>`</w:t>
      </w:r>
      <w:r>
        <w:rPr>
          <w:rFonts w:ascii="SimSun" w:eastAsia="SimSun" w:hAnsi="SimSun" w:cs="SimSun"/>
          <w:sz w:val="28"/>
          <w:szCs w:val="28"/>
        </w:rPr>
        <w:t>记录格式</w:t>
      </w:r>
      <w:r>
        <w:rPr>
          <w:sz w:val="28"/>
          <w:szCs w:val="28"/>
        </w:rPr>
        <w:t>`</w:t>
      </w:r>
      <w:r>
        <w:rPr>
          <w:rFonts w:ascii="SimSun" w:eastAsia="SimSun" w:hAnsi="SimSun" w:cs="SimSun"/>
          <w:sz w:val="28"/>
          <w:szCs w:val="28"/>
        </w:rPr>
        <w:t>。</w:t>
      </w:r>
      <w:r>
        <w:rPr>
          <w:sz w:val="28"/>
          <w:szCs w:val="28"/>
        </w:rPr>
        <w:t>InnoDB</w:t>
      </w:r>
      <w:r>
        <w:rPr>
          <w:rFonts w:ascii="SimSun" w:eastAsia="SimSun" w:hAnsi="SimSun" w:cs="SimSun"/>
          <w:sz w:val="28"/>
          <w:szCs w:val="28"/>
        </w:rPr>
        <w:t>存储引擎设计了</w:t>
      </w:r>
      <w:r>
        <w:rPr>
          <w:sz w:val="28"/>
          <w:szCs w:val="28"/>
        </w:rPr>
        <w:t>4</w:t>
      </w:r>
      <w:r>
        <w:rPr>
          <w:rFonts w:ascii="SimSun" w:eastAsia="SimSun" w:hAnsi="SimSun" w:cs="SimSun"/>
          <w:sz w:val="28"/>
          <w:szCs w:val="28"/>
        </w:rPr>
        <w:t>种不同类型的</w:t>
      </w:r>
      <w:r>
        <w:rPr>
          <w:sz w:val="28"/>
          <w:szCs w:val="28"/>
        </w:rPr>
        <w:t>`</w:t>
      </w:r>
      <w:r>
        <w:rPr>
          <w:rFonts w:ascii="SimSun" w:eastAsia="SimSun" w:hAnsi="SimSun" w:cs="SimSun"/>
          <w:sz w:val="28"/>
          <w:szCs w:val="28"/>
        </w:rPr>
        <w:t>行格式</w:t>
      </w:r>
      <w:r>
        <w:rPr>
          <w:sz w:val="28"/>
          <w:szCs w:val="28"/>
        </w:rPr>
        <w:t>`</w:t>
      </w:r>
      <w:r>
        <w:rPr>
          <w:rFonts w:ascii="SimSun" w:eastAsia="SimSun" w:hAnsi="SimSun" w:cs="SimSun"/>
          <w:sz w:val="28"/>
          <w:szCs w:val="28"/>
        </w:rPr>
        <w:t>，分别是</w:t>
      </w:r>
      <w:r>
        <w:rPr>
          <w:sz w:val="28"/>
          <w:szCs w:val="28"/>
        </w:rPr>
        <w:t>`Compact`</w:t>
      </w:r>
      <w:r>
        <w:rPr>
          <w:rFonts w:ascii="SimSun" w:eastAsia="SimSun" w:hAnsi="SimSun" w:cs="SimSun"/>
          <w:sz w:val="28"/>
          <w:szCs w:val="28"/>
        </w:rPr>
        <w:t>、</w:t>
      </w:r>
      <w:r>
        <w:rPr>
          <w:sz w:val="28"/>
          <w:szCs w:val="28"/>
        </w:rPr>
        <w:t>`Redundant`</w:t>
      </w:r>
      <w:r>
        <w:rPr>
          <w:rFonts w:ascii="SimSun" w:eastAsia="SimSun" w:hAnsi="SimSun" w:cs="SimSun"/>
          <w:sz w:val="28"/>
          <w:szCs w:val="28"/>
        </w:rPr>
        <w:t>、</w:t>
      </w:r>
      <w:r>
        <w:rPr>
          <w:sz w:val="28"/>
          <w:szCs w:val="28"/>
        </w:rPr>
        <w:t>`Dynamic`</w:t>
      </w:r>
      <w:r>
        <w:rPr>
          <w:rFonts w:ascii="SimSun" w:eastAsia="SimSun" w:hAnsi="SimSun" w:cs="SimSun"/>
          <w:sz w:val="28"/>
          <w:szCs w:val="28"/>
        </w:rPr>
        <w:t>和</w:t>
      </w:r>
      <w:r>
        <w:rPr>
          <w:sz w:val="28"/>
          <w:szCs w:val="28"/>
        </w:rPr>
        <w:t>`Compressed`</w:t>
      </w:r>
      <w:r>
        <w:rPr>
          <w:rFonts w:ascii="SimSun" w:eastAsia="SimSun" w:hAnsi="SimSun" w:cs="SimSun"/>
          <w:sz w:val="28"/>
          <w:szCs w:val="28"/>
        </w:rPr>
        <w:t>行格式。</w:t>
      </w:r>
    </w:p>
    <w:p>
      <w:pPr>
        <w:pStyle w:val="MMNotes"/>
        <w:ind w:left="988"/>
        <w:jc w:val="left"/>
      </w:pPr>
      <w:r>
        <w:rPr>
          <w:sz w:val="28"/>
          <w:szCs w:val="28"/>
        </w:rPr>
        <w:t> </w:t>
      </w:r>
    </w:p>
    <w:p>
      <w:pPr>
        <w:pStyle w:val="MMNotes"/>
        <w:ind w:left="988"/>
        <w:jc w:val="left"/>
      </w:pPr>
      <w:r>
        <w:rPr>
          <w:rFonts w:ascii="SimSun" w:eastAsia="SimSun" w:hAnsi="SimSun" w:cs="SimSun"/>
          <w:sz w:val="28"/>
          <w:szCs w:val="28"/>
        </w:rPr>
        <w:t>查看</w:t>
      </w:r>
      <w:r>
        <w:rPr>
          <w:sz w:val="28"/>
          <w:szCs w:val="28"/>
        </w:rPr>
        <w:t>MySQL8</w:t>
      </w:r>
      <w:r>
        <w:rPr>
          <w:rFonts w:ascii="SimSun" w:eastAsia="SimSun" w:hAnsi="SimSun" w:cs="SimSun"/>
          <w:sz w:val="28"/>
          <w:szCs w:val="28"/>
        </w:rPr>
        <w:t>的默认行格式：</w:t>
      </w:r>
    </w:p>
    <w:p>
      <w:pPr>
        <w:pStyle w:val="MMNotes"/>
        <w:ind w:left="988"/>
        <w:jc w:val="left"/>
      </w:pPr>
      <w:r>
        <w:rPr>
          <w:sz w:val="28"/>
          <w:szCs w:val="28"/>
        </w:rPr>
        <w:t>mysql&gt; SELECT @@innodb_default_row_format;</w:t>
      </w:r>
    </w:p>
    <w:p>
      <w:pPr>
        <w:pStyle w:val="MMNotes"/>
        <w:ind w:left="988"/>
        <w:jc w:val="left"/>
      </w:pPr>
      <w:r>
        <w:rPr>
          <w:sz w:val="28"/>
          <w:szCs w:val="28"/>
        </w:rPr>
        <w:t>+-------------------------------------+</w:t>
      </w:r>
    </w:p>
    <w:p>
      <w:pPr>
        <w:pStyle w:val="MMNotes"/>
        <w:ind w:left="988"/>
        <w:jc w:val="left"/>
      </w:pPr>
      <w:r>
        <w:rPr>
          <w:sz w:val="28"/>
          <w:szCs w:val="28"/>
        </w:rPr>
        <w:t>| @@innodb_default_row_format |</w:t>
      </w:r>
    </w:p>
    <w:p>
      <w:pPr>
        <w:pStyle w:val="MMNotes"/>
        <w:ind w:left="988"/>
        <w:jc w:val="left"/>
      </w:pPr>
      <w:r>
        <w:rPr>
          <w:sz w:val="28"/>
          <w:szCs w:val="28"/>
        </w:rPr>
        <w:t>+-------------------------------------+</w:t>
      </w:r>
    </w:p>
    <w:p>
      <w:pPr>
        <w:pStyle w:val="MMNotes"/>
        <w:ind w:left="988"/>
        <w:jc w:val="left"/>
      </w:pPr>
      <w:r>
        <w:rPr>
          <w:sz w:val="28"/>
          <w:szCs w:val="28"/>
        </w:rPr>
        <w:t>| dynamic                                   |</w:t>
      </w:r>
    </w:p>
    <w:p>
      <w:pPr>
        <w:pStyle w:val="MMNotes"/>
        <w:ind w:left="988"/>
        <w:jc w:val="left"/>
      </w:pPr>
      <w:r>
        <w:rPr>
          <w:sz w:val="28"/>
          <w:szCs w:val="28"/>
        </w:rPr>
        <w:t>+-------------------------------------+</w:t>
      </w:r>
    </w:p>
    <w:p>
      <w:pPr>
        <w:pStyle w:val="MMNotes"/>
        <w:ind w:left="988"/>
        <w:jc w:val="left"/>
      </w:pPr>
      <w:r>
        <w:rPr>
          <w:sz w:val="28"/>
          <w:szCs w:val="28"/>
        </w:rPr>
        <w:t>1 row in set (0.00 sec)</w:t>
      </w:r>
    </w:p>
    <w:p>
      <w:pPr>
        <w:pStyle w:val="MMNotes"/>
        <w:ind w:left="988"/>
        <w:jc w:val="left"/>
      </w:pPr>
      <w:r>
        <w:rPr>
          <w:sz w:val="28"/>
          <w:szCs w:val="28"/>
        </w:rPr>
        <w:t> </w:t>
      </w:r>
    </w:p>
    <w:p>
      <w:pPr>
        <w:pStyle w:val="MMNotes"/>
        <w:ind w:left="988"/>
        <w:jc w:val="left"/>
      </w:pPr>
      <w:r>
        <w:rPr>
          <w:rFonts w:ascii="SimSun" w:eastAsia="SimSun" w:hAnsi="SimSun" w:cs="SimSun"/>
          <w:sz w:val="28"/>
          <w:szCs w:val="28"/>
        </w:rPr>
        <w:t>也可以使用如下语法查看具体表使用的行格式：</w:t>
      </w:r>
    </w:p>
    <w:p>
      <w:pPr>
        <w:pStyle w:val="MMNotes"/>
        <w:ind w:left="988"/>
        <w:jc w:val="left"/>
      </w:pPr>
      <w:r>
        <w:rPr>
          <w:sz w:val="28"/>
          <w:szCs w:val="28"/>
        </w:rPr>
        <w:t>SHOW TABLE STATUS like '</w:t>
      </w:r>
      <w:r>
        <w:rPr>
          <w:rFonts w:ascii="SimSun" w:eastAsia="SimSun" w:hAnsi="SimSun" w:cs="SimSun"/>
          <w:sz w:val="28"/>
          <w:szCs w:val="28"/>
        </w:rPr>
        <w:t>表名</w:t>
      </w:r>
      <w:r>
        <w:rPr>
          <w:sz w:val="28"/>
          <w:szCs w:val="28"/>
        </w:rPr>
        <w:t>'\G</w:t>
      </w:r>
    </w:p>
    <w:p>
      <w:pPr>
        <w:pStyle w:val="MMNotes"/>
        <w:ind w:left="988"/>
        <w:jc w:val="left"/>
      </w:pPr>
      <w:r>
        <w:rPr>
          <w:sz w:val="28"/>
          <w:szCs w:val="28"/>
        </w:rPr>
        <w:t> </w:t>
      </w:r>
    </w:p>
    <w:p>
      <w:pPr>
        <w:pStyle w:val="MMNotes"/>
        <w:ind w:left="988"/>
        <w:jc w:val="left"/>
      </w:pPr>
      <w:r>
        <w:rPr>
          <w:sz w:val="28"/>
          <w:szCs w:val="28"/>
        </w:rPr>
        <w:t> </w:t>
      </w:r>
    </w:p>
    <w:p>
      <w:pPr>
        <w:pStyle w:val="MMNotes"/>
        <w:spacing w:after="240"/>
        <w:ind w:left="988"/>
        <w:jc w:val="left"/>
      </w:pPr>
      <w:r>
        <w:rPr>
          <w:sz w:val="28"/>
          <w:szCs w:val="28"/>
        </w:rPr>
        <w:t> </w:t>
      </w:r>
      <w:r>
        <w:fldChar w:fldCharType="begin"/>
      </w:r>
      <w:r>
        <w:instrText>PRIVATE {"MapObjectType":"Topic","Id":"twGAKEag4kigjoWqxaMMJg==","Description":"TopicInfoEnd"}</w:instrText>
      </w:r>
      <w:r>
        <w:fldChar w:fldCharType="end"/>
      </w:r>
    </w:p>
    <w:p>
      <w:pPr>
        <w:pStyle w:val="MMTopic2"/>
        <w:numPr>
          <w:ilvl w:val="1"/>
          <w:numId w:val="1"/>
        </w:numPr>
        <w:spacing w:after="240"/>
      </w:pPr>
      <w:bookmarkStart w:id="43" w:name="mQVkzNAGjkO79U24MMfRVw=="/>
      <w:bookmarkStart w:id="44" w:name="_Toc256000021"/>
      <w:r>
        <w:rPr>
          <w:sz w:val="22"/>
        </w:rPr>
        <w:t>指定行格式的语法</w:t>
      </w:r>
      <w:bookmarkEnd w:id="44"/>
      <w:bookmarkEnd w:id="43"/>
      <w:r>
        <w:rPr>
          <w:sz w:val="22"/>
        </w:rPr>
        <w:fldChar w:fldCharType="begin"/>
      </w:r>
      <w:r>
        <w:rPr>
          <w:sz w:val="22"/>
        </w:rPr>
        <w:instrText>PRIVATE {"MapObjectType":"Topic","SubType":"Subtopic","Id":"mQVkzNAGjkO79U24MMfRVw==","Parent":"twGAKEag4kigjoWqxaMMJg==","Description":"TopicStart"}</w:instrText>
      </w:r>
      <w:r>
        <w:rPr>
          <w:sz w:val="22"/>
        </w:rPr>
        <w:fldChar w:fldCharType="end"/>
      </w:r>
    </w:p>
    <w:p>
      <w:pPr>
        <w:pStyle w:val="MMNotes"/>
        <w:ind w:left="1508"/>
        <w:jc w:val="left"/>
      </w:pPr>
      <w:r>
        <w:rPr>
          <w:rFonts w:ascii="SimSun" w:eastAsia="SimSun" w:hAnsi="SimSun" w:cs="SimSun"/>
          <w:sz w:val="28"/>
          <w:szCs w:val="28"/>
        </w:rPr>
        <w:t>在创建或修改表的语句中指定行格式：</w:t>
      </w:r>
    </w:p>
    <w:p>
      <w:pPr>
        <w:pStyle w:val="MMNotes"/>
        <w:ind w:left="1508"/>
        <w:jc w:val="left"/>
      </w:pPr>
      <w:r>
        <w:rPr>
          <w:sz w:val="28"/>
          <w:szCs w:val="28"/>
        </w:rPr>
        <w:t xml:space="preserve">CREATE TABLE </w:t>
      </w:r>
      <w:r>
        <w:rPr>
          <w:rFonts w:ascii="SimSun" w:eastAsia="SimSun" w:hAnsi="SimSun" w:cs="SimSun"/>
          <w:sz w:val="28"/>
          <w:szCs w:val="28"/>
        </w:rPr>
        <w:t>表名</w:t>
      </w:r>
      <w:r>
        <w:rPr>
          <w:sz w:val="28"/>
          <w:szCs w:val="28"/>
        </w:rPr>
        <w:t xml:space="preserve"> (</w:t>
      </w:r>
      <w:r>
        <w:rPr>
          <w:rFonts w:ascii="SimSun" w:eastAsia="SimSun" w:hAnsi="SimSun" w:cs="SimSun"/>
          <w:sz w:val="28"/>
          <w:szCs w:val="28"/>
        </w:rPr>
        <w:t>列的信息</w:t>
      </w:r>
      <w:r>
        <w:rPr>
          <w:sz w:val="28"/>
          <w:szCs w:val="28"/>
        </w:rPr>
        <w:t>) ROW_FORMAT=</w:t>
      </w:r>
      <w:r>
        <w:rPr>
          <w:rFonts w:ascii="SimSun" w:eastAsia="SimSun" w:hAnsi="SimSun" w:cs="SimSun"/>
          <w:sz w:val="28"/>
          <w:szCs w:val="28"/>
        </w:rPr>
        <w:t>行格式名称</w:t>
      </w:r>
    </w:p>
    <w:p>
      <w:pPr>
        <w:pStyle w:val="MMNotes"/>
        <w:ind w:left="1508"/>
        <w:jc w:val="left"/>
      </w:pPr>
      <w:r>
        <w:rPr>
          <w:sz w:val="28"/>
          <w:szCs w:val="28"/>
        </w:rPr>
        <w:t xml:space="preserve">ALTER TABLE </w:t>
      </w:r>
      <w:r>
        <w:rPr>
          <w:rFonts w:ascii="SimSun" w:eastAsia="SimSun" w:hAnsi="SimSun" w:cs="SimSun"/>
          <w:sz w:val="28"/>
          <w:szCs w:val="28"/>
        </w:rPr>
        <w:t>表名</w:t>
      </w:r>
      <w:r>
        <w:rPr>
          <w:sz w:val="28"/>
          <w:szCs w:val="28"/>
        </w:rPr>
        <w:t xml:space="preserve"> ROW_FORMAT=</w:t>
      </w:r>
      <w:r>
        <w:rPr>
          <w:rFonts w:ascii="SimSun" w:eastAsia="SimSun" w:hAnsi="SimSun" w:cs="SimSun"/>
          <w:sz w:val="28"/>
          <w:szCs w:val="28"/>
        </w:rPr>
        <w:t>行格式名称</w:t>
      </w:r>
    </w:p>
    <w:p>
      <w:pPr>
        <w:pStyle w:val="MMNotes"/>
        <w:ind w:left="1508"/>
        <w:jc w:val="left"/>
      </w:pPr>
      <w:r>
        <w:rPr>
          <w:sz w:val="28"/>
          <w:szCs w:val="28"/>
        </w:rPr>
        <w:t> </w:t>
      </w:r>
    </w:p>
    <w:p>
      <w:pPr>
        <w:pStyle w:val="MMNotes"/>
        <w:ind w:left="1508"/>
        <w:jc w:val="left"/>
      </w:pPr>
      <w:r>
        <w:rPr>
          <w:rFonts w:ascii="SimSun" w:eastAsia="SimSun" w:hAnsi="SimSun" w:cs="SimSun"/>
          <w:sz w:val="28"/>
          <w:szCs w:val="28"/>
        </w:rPr>
        <w:t>举例：</w:t>
      </w:r>
    </w:p>
    <w:p>
      <w:pPr>
        <w:pStyle w:val="MMNotes"/>
        <w:ind w:left="1508"/>
        <w:jc w:val="left"/>
      </w:pPr>
      <w:r>
        <w:rPr>
          <w:sz w:val="24"/>
          <w:szCs w:val="24"/>
        </w:rPr>
        <w:t>mysql&gt; CREATE TABLE record_test_table (</w:t>
      </w:r>
    </w:p>
    <w:p>
      <w:pPr>
        <w:pStyle w:val="MMNotes"/>
        <w:ind w:left="1508"/>
        <w:jc w:val="left"/>
      </w:pPr>
      <w:r>
        <w:rPr>
          <w:sz w:val="24"/>
          <w:szCs w:val="24"/>
        </w:rPr>
        <w:t>    -&gt;     col1 VARCHAR(8),</w:t>
      </w:r>
    </w:p>
    <w:p>
      <w:pPr>
        <w:pStyle w:val="MMNotes"/>
        <w:ind w:left="1508"/>
        <w:jc w:val="left"/>
      </w:pPr>
      <w:r>
        <w:rPr>
          <w:sz w:val="24"/>
          <w:szCs w:val="24"/>
        </w:rPr>
        <w:t>    -&gt;     col2 VARCHAR(8) NOT NULL,</w:t>
      </w:r>
    </w:p>
    <w:p>
      <w:pPr>
        <w:pStyle w:val="MMNotes"/>
        <w:ind w:left="1508"/>
        <w:jc w:val="left"/>
      </w:pPr>
      <w:r>
        <w:rPr>
          <w:sz w:val="24"/>
          <w:szCs w:val="24"/>
        </w:rPr>
        <w:t>    -&gt;     col3 CHAR(8),</w:t>
      </w:r>
    </w:p>
    <w:p>
      <w:pPr>
        <w:pStyle w:val="MMNotes"/>
        <w:ind w:left="1508"/>
        <w:jc w:val="left"/>
      </w:pPr>
      <w:r>
        <w:rPr>
          <w:sz w:val="24"/>
          <w:szCs w:val="24"/>
        </w:rPr>
        <w:t>    -&gt;     col4 VARCHAR(8)</w:t>
      </w:r>
    </w:p>
    <w:p>
      <w:pPr>
        <w:pStyle w:val="MMNotes"/>
        <w:ind w:left="1508"/>
        <w:jc w:val="left"/>
      </w:pPr>
      <w:r>
        <w:rPr>
          <w:sz w:val="24"/>
          <w:szCs w:val="24"/>
        </w:rPr>
        <w:t>    -&gt; ) CHARSET=</w:t>
      </w:r>
      <w:r>
        <w:rPr>
          <w:color w:val="FF0000"/>
          <w:sz w:val="24"/>
          <w:szCs w:val="24"/>
        </w:rPr>
        <w:t xml:space="preserve">ascii </w:t>
      </w:r>
      <w:r>
        <w:rPr>
          <w:sz w:val="24"/>
          <w:szCs w:val="24"/>
        </w:rPr>
        <w:t>ROW_FORMAT=</w:t>
      </w:r>
      <w:r>
        <w:rPr>
          <w:color w:val="FF0000"/>
          <w:sz w:val="24"/>
          <w:szCs w:val="24"/>
        </w:rPr>
        <w:t>COMPACT</w:t>
      </w:r>
      <w:r>
        <w:rPr>
          <w:sz w:val="24"/>
          <w:szCs w:val="24"/>
        </w:rPr>
        <w:t>;</w:t>
      </w:r>
    </w:p>
    <w:p>
      <w:pPr>
        <w:pStyle w:val="MMNotes"/>
        <w:ind w:left="1508"/>
        <w:jc w:val="left"/>
      </w:pPr>
      <w:r>
        <w:rPr>
          <w:sz w:val="24"/>
          <w:szCs w:val="24"/>
        </w:rPr>
        <w:t>Query OK, 0 rows affected (0.03 sec)</w:t>
      </w:r>
    </w:p>
    <w:p>
      <w:pPr>
        <w:pStyle w:val="MMNotes"/>
        <w:ind w:left="1508"/>
        <w:jc w:val="left"/>
      </w:pPr>
      <w:r>
        <w:rPr>
          <w:sz w:val="28"/>
          <w:szCs w:val="28"/>
        </w:rPr>
        <w:t> </w:t>
      </w:r>
    </w:p>
    <w:p>
      <w:pPr>
        <w:pStyle w:val="MMNotes"/>
        <w:ind w:left="1508"/>
        <w:jc w:val="left"/>
      </w:pPr>
      <w:r>
        <w:rPr>
          <w:rFonts w:ascii="SimSun" w:eastAsia="SimSun" w:hAnsi="SimSun" w:cs="SimSun"/>
          <w:sz w:val="28"/>
          <w:szCs w:val="28"/>
        </w:rPr>
        <w:t>向表中插入两条记录：</w:t>
      </w:r>
    </w:p>
    <w:p>
      <w:pPr>
        <w:pStyle w:val="MMNotes"/>
        <w:ind w:left="1508"/>
        <w:jc w:val="left"/>
      </w:pPr>
      <w:r>
        <w:rPr>
          <w:sz w:val="24"/>
          <w:szCs w:val="24"/>
        </w:rPr>
        <w:t xml:space="preserve">INSERT INTO record_test_table(col1, col2, col3, col4) </w:t>
      </w:r>
    </w:p>
    <w:p>
      <w:pPr>
        <w:pStyle w:val="MMNotes"/>
        <w:ind w:left="1508"/>
        <w:jc w:val="left"/>
      </w:pPr>
      <w:r>
        <w:rPr>
          <w:sz w:val="24"/>
          <w:szCs w:val="24"/>
        </w:rPr>
        <w:t>VALUES</w:t>
      </w:r>
    </w:p>
    <w:p>
      <w:pPr>
        <w:pStyle w:val="MMNotes"/>
        <w:ind w:left="1508"/>
        <w:jc w:val="left"/>
      </w:pPr>
      <w:r>
        <w:rPr>
          <w:sz w:val="24"/>
          <w:szCs w:val="24"/>
        </w:rPr>
        <w:t xml:space="preserve">('zhangsan', 'lisi', 'wangwu', 'songhk'), </w:t>
      </w:r>
    </w:p>
    <w:p>
      <w:pPr>
        <w:pStyle w:val="MMNotes"/>
        <w:ind w:left="1508"/>
        <w:jc w:val="left"/>
      </w:pPr>
      <w:r>
        <w:rPr>
          <w:sz w:val="24"/>
          <w:szCs w:val="24"/>
        </w:rPr>
        <w:t>('tong', 'chen', NULL, NULL);</w:t>
      </w:r>
    </w:p>
    <w:p>
      <w:pPr>
        <w:pStyle w:val="MMNotes"/>
        <w:ind w:left="1508"/>
        <w:jc w:val="left"/>
      </w:pPr>
      <w: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spacing w:after="240"/>
        <w:ind w:left="1508"/>
        <w:jc w:val="left"/>
      </w:pPr>
      <w:r>
        <w:rPr>
          <w:sz w:val="28"/>
          <w:szCs w:val="28"/>
        </w:rPr>
        <w:t> </w:t>
      </w:r>
      <w:r>
        <w:fldChar w:fldCharType="begin"/>
      </w:r>
      <w:r>
        <w:instrText>PRIVATE {"MapObjectType":"Topic","Id":"mQVkzNAGjkO79U24MMfRVw==","Description":"TopicInfoEnd"}</w:instrText>
      </w:r>
      <w:r>
        <w:fldChar w:fldCharType="end"/>
      </w:r>
    </w:p>
    <w:p>
      <w:pPr>
        <w:pStyle w:val="MMTopic2"/>
        <w:numPr>
          <w:ilvl w:val="1"/>
          <w:numId w:val="1"/>
        </w:numPr>
        <w:spacing w:after="240"/>
      </w:pPr>
      <w:bookmarkStart w:id="45" w:name="6aNQQ0AGgU2QkMpZcyM8Eg=="/>
      <w:bookmarkStart w:id="46" w:name="_Toc256000022"/>
      <w:r>
        <w:rPr>
          <w:sz w:val="22"/>
        </w:rPr>
        <w:t>COMPACT行格式</w:t>
      </w:r>
      <w:bookmarkEnd w:id="46"/>
      <w:bookmarkEnd w:id="45"/>
      <w:r>
        <w:rPr>
          <w:sz w:val="22"/>
        </w:rPr>
        <w:fldChar w:fldCharType="begin"/>
      </w:r>
      <w:r>
        <w:rPr>
          <w:sz w:val="22"/>
        </w:rPr>
        <w:instrText>PRIVATE {"MapObjectType":"Topic","SubType":"Subtopic","Id":"6aNQQ0AGgU2QkMpZcyM8Eg==","Parent":"twGAKEag4kigjoWqxaMMJg==","Description":"TopicStart"}</w:instrText>
      </w:r>
      <w:r>
        <w:rPr>
          <w:sz w:val="22"/>
        </w:rPr>
        <w:fldChar w:fldCharType="end"/>
      </w:r>
    </w:p>
    <w:p>
      <w:pPr>
        <w:pStyle w:val="MMNotes"/>
        <w:ind w:left="1508"/>
        <w:jc w:val="left"/>
      </w:pPr>
      <w:r>
        <w:rPr>
          <w:rFonts w:ascii="SimSun" w:eastAsia="SimSun" w:hAnsi="SimSun" w:cs="SimSun"/>
          <w:sz w:val="28"/>
          <w:szCs w:val="28"/>
        </w:rPr>
        <w:t>在</w:t>
      </w:r>
      <w:r>
        <w:rPr>
          <w:sz w:val="28"/>
          <w:szCs w:val="28"/>
        </w:rPr>
        <w:t>MySQL 5.1</w:t>
      </w:r>
      <w:r>
        <w:rPr>
          <w:rFonts w:ascii="SimSun" w:eastAsia="SimSun" w:hAnsi="SimSun" w:cs="SimSun"/>
          <w:sz w:val="28"/>
          <w:szCs w:val="28"/>
        </w:rPr>
        <w:t>版本中，默认设置为</w:t>
      </w:r>
      <w:r>
        <w:rPr>
          <w:sz w:val="28"/>
          <w:szCs w:val="28"/>
        </w:rPr>
        <w:t>Compact</w:t>
      </w:r>
      <w:r>
        <w:rPr>
          <w:rFonts w:ascii="SimSun" w:eastAsia="SimSun" w:hAnsi="SimSun" w:cs="SimSun"/>
          <w:sz w:val="28"/>
          <w:szCs w:val="28"/>
        </w:rPr>
        <w:t>行格式。一条完整的记录其实可以被分为记录的额外信息和记录的真实数据两大部分。</w:t>
      </w:r>
    </w:p>
    <w:p>
      <w:pPr>
        <w:pStyle w:val="MMNotes"/>
        <w:ind w:left="1508"/>
        <w:jc w:val="left"/>
      </w:pPr>
      <w:r>
        <w:drawing>
          <wp:inline>
            <wp:extent cx="4528820" cy="1878622"/>
            <wp:docPr id="10003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20"/>
                    <a:stretch>
                      <a:fillRect/>
                    </a:stretch>
                  </pic:blipFill>
                  <pic:spPr>
                    <a:xfrm>
                      <a:off x="0" y="0"/>
                      <a:ext cx="4528820" cy="1878622"/>
                    </a:xfrm>
                    <a:prstGeom prst="rect">
                      <a:avLst/>
                    </a:prstGeom>
                  </pic:spPr>
                </pic:pic>
              </a:graphicData>
            </a:graphic>
          </wp:inline>
        </w:drawing>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ind w:left="1508"/>
        <w:jc w:val="left"/>
      </w:pPr>
      <w:r>
        <w:rPr>
          <w:sz w:val="28"/>
          <w:szCs w:val="28"/>
        </w:rPr>
        <w:t> </w:t>
      </w:r>
    </w:p>
    <w:p>
      <w:pPr>
        <w:pStyle w:val="MMNotes"/>
        <w:spacing w:after="240"/>
        <w:ind w:left="1508"/>
        <w:jc w:val="left"/>
      </w:pPr>
      <w:r>
        <w:rPr>
          <w:sz w:val="28"/>
          <w:szCs w:val="28"/>
        </w:rPr>
        <w:t> </w:t>
      </w:r>
      <w:r>
        <w:fldChar w:fldCharType="begin"/>
      </w:r>
      <w:r>
        <w:instrText>PRIVATE {"MapObjectType":"Topic","Id":"6aNQQ0AGgU2QkMpZcyM8Eg==","Description":"TopicInfoEnd"}</w:instrText>
      </w:r>
      <w:r>
        <w:fldChar w:fldCharType="end"/>
      </w:r>
    </w:p>
    <w:p>
      <w:pPr>
        <w:pStyle w:val="MMTopic3"/>
        <w:numPr>
          <w:ilvl w:val="2"/>
          <w:numId w:val="1"/>
        </w:numPr>
        <w:spacing w:after="240"/>
      </w:pPr>
      <w:bookmarkStart w:id="47" w:name="Fum7xs+M5UewaQdaWaHgJw=="/>
      <w:bookmarkStart w:id="48" w:name="_Toc256000023"/>
      <w:r>
        <w:rPr>
          <w:sz w:val="22"/>
        </w:rPr>
        <w:t>变长字段长度列表</w:t>
      </w:r>
      <w:bookmarkEnd w:id="48"/>
      <w:bookmarkEnd w:id="47"/>
      <w:r>
        <w:rPr>
          <w:sz w:val="22"/>
        </w:rPr>
        <w:fldChar w:fldCharType="begin"/>
      </w:r>
      <w:r>
        <w:rPr>
          <w:sz w:val="22"/>
        </w:rPr>
        <w:instrText>PRIVATE {"MapObjectType":"Topic","SubType":"Subtopic","Id":"Fum7xs+M5UewaQdaWaHgJw==","Parent":"6aNQQ0AGgU2QkMpZcyM8Eg==","Description":"TopicStart"}</w:instrText>
      </w:r>
      <w:r>
        <w:rPr>
          <w:sz w:val="22"/>
        </w:rPr>
        <w:fldChar w:fldCharType="end"/>
      </w:r>
    </w:p>
    <w:p>
      <w:pPr>
        <w:pStyle w:val="MMNotes"/>
        <w:ind w:left="2028"/>
        <w:jc w:val="left"/>
      </w:pPr>
      <w:r>
        <w:rPr>
          <w:sz w:val="28"/>
          <w:szCs w:val="28"/>
        </w:rPr>
        <w:t>MySQL</w:t>
      </w:r>
      <w:r>
        <w:rPr>
          <w:rFonts w:ascii="SimSun" w:eastAsia="SimSun" w:hAnsi="SimSun" w:cs="SimSun"/>
          <w:sz w:val="28"/>
          <w:szCs w:val="28"/>
        </w:rPr>
        <w:t>支持一些变长的数据类型，比如</w:t>
      </w:r>
      <w:r>
        <w:rPr>
          <w:sz w:val="28"/>
          <w:szCs w:val="28"/>
        </w:rPr>
        <w:t>VARCHAR(M)</w:t>
      </w:r>
      <w:r>
        <w:rPr>
          <w:rFonts w:ascii="SimSun" w:eastAsia="SimSun" w:hAnsi="SimSun" w:cs="SimSun"/>
          <w:sz w:val="28"/>
          <w:szCs w:val="28"/>
        </w:rPr>
        <w:t>、</w:t>
      </w:r>
      <w:r>
        <w:rPr>
          <w:sz w:val="28"/>
          <w:szCs w:val="28"/>
        </w:rPr>
        <w:t>VARBINARY(M)</w:t>
      </w:r>
      <w:r>
        <w:rPr>
          <w:rFonts w:ascii="SimSun" w:eastAsia="SimSun" w:hAnsi="SimSun" w:cs="SimSun"/>
          <w:sz w:val="28"/>
          <w:szCs w:val="28"/>
        </w:rPr>
        <w:t>、</w:t>
      </w:r>
      <w:r>
        <w:rPr>
          <w:sz w:val="28"/>
          <w:szCs w:val="28"/>
        </w:rPr>
        <w:t>TEXT</w:t>
      </w:r>
      <w:r>
        <w:rPr>
          <w:rFonts w:ascii="SimSun" w:eastAsia="SimSun" w:hAnsi="SimSun" w:cs="SimSun"/>
          <w:sz w:val="28"/>
          <w:szCs w:val="28"/>
        </w:rPr>
        <w:t>类型，</w:t>
      </w:r>
      <w:r>
        <w:rPr>
          <w:sz w:val="28"/>
          <w:szCs w:val="28"/>
        </w:rPr>
        <w:t>BLOB</w:t>
      </w:r>
      <w:r>
        <w:rPr>
          <w:rFonts w:ascii="SimSun" w:eastAsia="SimSun" w:hAnsi="SimSun" w:cs="SimSun"/>
          <w:sz w:val="28"/>
          <w:szCs w:val="28"/>
        </w:rPr>
        <w:t>类型，这些数据类型修饰列称为</w:t>
      </w:r>
      <w:r>
        <w:rPr>
          <w:rFonts w:ascii="SimSun" w:eastAsia="SimSun" w:hAnsi="SimSun" w:cs="SimSun"/>
          <w:color w:val="FF0000"/>
          <w:sz w:val="28"/>
          <w:szCs w:val="28"/>
        </w:rPr>
        <w:t>变长字段</w:t>
      </w:r>
      <w:r>
        <w:rPr>
          <w:rFonts w:ascii="SimSun" w:eastAsia="SimSun" w:hAnsi="SimSun" w:cs="SimSun"/>
          <w:sz w:val="28"/>
          <w:szCs w:val="28"/>
        </w:rPr>
        <w:t>，变长字段中存储多少字节的数据不是固定的，所以我们在存储真实数据的时候需要顺便把这些数据占用的字节数也存起来。</w:t>
      </w:r>
      <w:r>
        <w:rPr>
          <w:rFonts w:ascii="SimSun" w:eastAsia="SimSun" w:hAnsi="SimSun" w:cs="SimSun"/>
          <w:color w:val="FF0000"/>
          <w:sz w:val="28"/>
          <w:szCs w:val="28"/>
        </w:rPr>
        <w:t>在</w:t>
      </w:r>
      <w:r>
        <w:rPr>
          <w:color w:val="FF0000"/>
          <w:sz w:val="28"/>
          <w:szCs w:val="28"/>
        </w:rPr>
        <w:t>Compact</w:t>
      </w:r>
      <w:r>
        <w:rPr>
          <w:rFonts w:ascii="SimSun" w:eastAsia="SimSun" w:hAnsi="SimSun" w:cs="SimSun"/>
          <w:color w:val="FF0000"/>
          <w:sz w:val="28"/>
          <w:szCs w:val="28"/>
        </w:rPr>
        <w:t>行格式中，把所有变长字段的真实数据占用的字节长度都存放在记录的开头部位，从而形成一个变长字段长度列表。</w:t>
      </w:r>
    </w:p>
    <w:p>
      <w:pPr>
        <w:pStyle w:val="MMNotes"/>
        <w:ind w:left="2028"/>
        <w:jc w:val="left"/>
      </w:pPr>
      <w:r>
        <w:rPr>
          <w:sz w:val="28"/>
          <w:szCs w:val="28"/>
        </w:rPr>
        <w:t> </w:t>
      </w:r>
    </w:p>
    <w:p>
      <w:pPr>
        <w:pStyle w:val="MMNotes"/>
        <w:ind w:left="2028"/>
        <w:jc w:val="left"/>
      </w:pPr>
      <w:r>
        <w:rPr>
          <w:rFonts w:ascii="SimSun" w:eastAsia="SimSun" w:hAnsi="SimSun" w:cs="SimSun"/>
          <w:sz w:val="28"/>
          <w:szCs w:val="28"/>
        </w:rPr>
        <w:t>注意：这里面存储的变长长度和字段</w:t>
      </w:r>
      <w:r>
        <w:rPr>
          <w:rFonts w:ascii="SimSun" w:eastAsia="SimSun" w:hAnsi="SimSun" w:cs="SimSun"/>
          <w:color w:val="FF0000"/>
          <w:sz w:val="28"/>
          <w:szCs w:val="28"/>
        </w:rPr>
        <w:t>顺序是反过来</w:t>
      </w:r>
      <w:r>
        <w:rPr>
          <w:rFonts w:ascii="SimSun" w:eastAsia="SimSun" w:hAnsi="SimSun" w:cs="SimSun"/>
          <w:sz w:val="28"/>
          <w:szCs w:val="28"/>
        </w:rPr>
        <w:t>的。比如两个</w:t>
      </w:r>
      <w:r>
        <w:rPr>
          <w:sz w:val="28"/>
          <w:szCs w:val="28"/>
        </w:rPr>
        <w:t>varchar</w:t>
      </w:r>
      <w:r>
        <w:rPr>
          <w:rFonts w:ascii="SimSun" w:eastAsia="SimSun" w:hAnsi="SimSun" w:cs="SimSun"/>
          <w:sz w:val="28"/>
          <w:szCs w:val="28"/>
        </w:rPr>
        <w:t>字段在表结构的顺序是</w:t>
      </w:r>
      <w:r>
        <w:rPr>
          <w:sz w:val="28"/>
          <w:szCs w:val="28"/>
        </w:rPr>
        <w:t>a(10)</w:t>
      </w:r>
      <w:r>
        <w:rPr>
          <w:rFonts w:ascii="SimSun" w:eastAsia="SimSun" w:hAnsi="SimSun" w:cs="SimSun"/>
          <w:sz w:val="28"/>
          <w:szCs w:val="28"/>
        </w:rPr>
        <w:t>，</w:t>
      </w:r>
      <w:r>
        <w:rPr>
          <w:sz w:val="28"/>
          <w:szCs w:val="28"/>
        </w:rPr>
        <w:t>b(15)</w:t>
      </w:r>
      <w:r>
        <w:rPr>
          <w:rFonts w:ascii="SimSun" w:eastAsia="SimSun" w:hAnsi="SimSun" w:cs="SimSun"/>
          <w:sz w:val="28"/>
          <w:szCs w:val="28"/>
        </w:rPr>
        <w:t>。那么在变长字段长度列表中存储的长度顺序就是</w:t>
      </w:r>
      <w:r>
        <w:rPr>
          <w:sz w:val="28"/>
          <w:szCs w:val="28"/>
        </w:rPr>
        <w:t>15</w:t>
      </w:r>
      <w:r>
        <w:rPr>
          <w:rFonts w:ascii="SimSun" w:eastAsia="SimSun" w:hAnsi="SimSun" w:cs="SimSun"/>
          <w:sz w:val="28"/>
          <w:szCs w:val="28"/>
        </w:rPr>
        <w:t>，</w:t>
      </w:r>
      <w:r>
        <w:rPr>
          <w:sz w:val="28"/>
          <w:szCs w:val="28"/>
        </w:rPr>
        <w:t>10</w:t>
      </w:r>
      <w:r>
        <w:rPr>
          <w:rFonts w:ascii="SimSun" w:eastAsia="SimSun" w:hAnsi="SimSun" w:cs="SimSun"/>
          <w:sz w:val="28"/>
          <w:szCs w:val="28"/>
        </w:rPr>
        <w:t>，是反过来的。</w:t>
      </w:r>
    </w:p>
    <w:p>
      <w:pPr>
        <w:pStyle w:val="MMNotes"/>
        <w:ind w:left="2028"/>
        <w:jc w:val="left"/>
      </w:pPr>
      <w:r>
        <w:rPr>
          <w:sz w:val="28"/>
          <w:szCs w:val="28"/>
        </w:rPr>
        <w:t> </w:t>
      </w:r>
    </w:p>
    <w:p>
      <w:pPr>
        <w:pStyle w:val="MMNotes"/>
        <w:ind w:left="2028"/>
        <w:jc w:val="left"/>
      </w:pPr>
      <w:r>
        <w:rPr>
          <w:rFonts w:ascii="SimSun" w:eastAsia="SimSun" w:hAnsi="SimSun" w:cs="SimSun"/>
          <w:sz w:val="28"/>
          <w:szCs w:val="28"/>
        </w:rPr>
        <w:t>以</w:t>
      </w:r>
      <w:r>
        <w:rPr>
          <w:sz w:val="28"/>
          <w:szCs w:val="28"/>
        </w:rPr>
        <w:t>record_test_table</w:t>
      </w:r>
      <w:r>
        <w:rPr>
          <w:rFonts w:ascii="SimSun" w:eastAsia="SimSun" w:hAnsi="SimSun" w:cs="SimSun"/>
          <w:sz w:val="28"/>
          <w:szCs w:val="28"/>
        </w:rPr>
        <w:t>表中的第一条记录举例：因为</w:t>
      </w:r>
      <w:r>
        <w:rPr>
          <w:sz w:val="28"/>
          <w:szCs w:val="28"/>
        </w:rPr>
        <w:t>record_test_table</w:t>
      </w:r>
      <w:r>
        <w:rPr>
          <w:rFonts w:ascii="SimSun" w:eastAsia="SimSun" w:hAnsi="SimSun" w:cs="SimSun"/>
          <w:sz w:val="28"/>
          <w:szCs w:val="28"/>
        </w:rPr>
        <w:t>表的</w:t>
      </w:r>
      <w:r>
        <w:rPr>
          <w:sz w:val="28"/>
          <w:szCs w:val="28"/>
        </w:rPr>
        <w:t>col1</w:t>
      </w:r>
      <w:r>
        <w:rPr>
          <w:rFonts w:ascii="SimSun" w:eastAsia="SimSun" w:hAnsi="SimSun" w:cs="SimSun"/>
          <w:sz w:val="28"/>
          <w:szCs w:val="28"/>
        </w:rPr>
        <w:t>、</w:t>
      </w:r>
      <w:r>
        <w:rPr>
          <w:sz w:val="28"/>
          <w:szCs w:val="28"/>
        </w:rPr>
        <w:t>col2</w:t>
      </w:r>
      <w:r>
        <w:rPr>
          <w:rFonts w:ascii="SimSun" w:eastAsia="SimSun" w:hAnsi="SimSun" w:cs="SimSun"/>
          <w:sz w:val="28"/>
          <w:szCs w:val="28"/>
        </w:rPr>
        <w:t>、</w:t>
      </w:r>
      <w:r>
        <w:rPr>
          <w:sz w:val="28"/>
          <w:szCs w:val="28"/>
        </w:rPr>
        <w:t>col4</w:t>
      </w:r>
      <w:r>
        <w:rPr>
          <w:rFonts w:ascii="SimSun" w:eastAsia="SimSun" w:hAnsi="SimSun" w:cs="SimSun"/>
          <w:sz w:val="28"/>
          <w:szCs w:val="28"/>
        </w:rPr>
        <w:t>列都是</w:t>
      </w:r>
      <w:r>
        <w:rPr>
          <w:sz w:val="28"/>
          <w:szCs w:val="28"/>
        </w:rPr>
        <w:t>VARCHAR(8)</w:t>
      </w:r>
      <w:r>
        <w:rPr>
          <w:rFonts w:ascii="SimSun" w:eastAsia="SimSun" w:hAnsi="SimSun" w:cs="SimSun"/>
          <w:sz w:val="28"/>
          <w:szCs w:val="28"/>
        </w:rPr>
        <w:t>类型的，所以这三个列的值的长度都需要保存在记录开头处，注意</w:t>
      </w:r>
      <w:r>
        <w:rPr>
          <w:sz w:val="28"/>
          <w:szCs w:val="28"/>
        </w:rPr>
        <w:t>record_test_table</w:t>
      </w:r>
      <w:r>
        <w:rPr>
          <w:rFonts w:ascii="SimSun" w:eastAsia="SimSun" w:hAnsi="SimSun" w:cs="SimSun"/>
          <w:sz w:val="28"/>
          <w:szCs w:val="28"/>
        </w:rPr>
        <w:t>表中的各个列都使用的是</w:t>
      </w:r>
      <w:r>
        <w:rPr>
          <w:sz w:val="28"/>
          <w:szCs w:val="28"/>
        </w:rPr>
        <w:t>ascii</w:t>
      </w:r>
      <w:r>
        <w:rPr>
          <w:rFonts w:ascii="SimSun" w:eastAsia="SimSun" w:hAnsi="SimSun" w:cs="SimSun"/>
          <w:sz w:val="28"/>
          <w:szCs w:val="28"/>
        </w:rPr>
        <w:t>字符集（每个字符只需要</w:t>
      </w:r>
      <w:r>
        <w:rPr>
          <w:sz w:val="28"/>
          <w:szCs w:val="28"/>
        </w:rPr>
        <w:t>1</w:t>
      </w:r>
      <w:r>
        <w:rPr>
          <w:rFonts w:ascii="SimSun" w:eastAsia="SimSun" w:hAnsi="SimSun" w:cs="SimSun"/>
          <w:sz w:val="28"/>
          <w:szCs w:val="28"/>
        </w:rPr>
        <w:t>个字节来进行编码）。</w:t>
      </w:r>
    </w:p>
    <w:p>
      <w:pPr>
        <w:pStyle w:val="MMNotes"/>
        <w:ind w:left="2028"/>
        <w:jc w:val="left"/>
      </w:pPr>
      <w:r>
        <w:drawing>
          <wp:inline>
            <wp:extent cx="4198620" cy="792548"/>
            <wp:docPr id="10003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21"/>
                    <a:stretch>
                      <a:fillRect/>
                    </a:stretch>
                  </pic:blipFill>
                  <pic:spPr>
                    <a:xfrm>
                      <a:off x="0" y="0"/>
                      <a:ext cx="4198620" cy="792548"/>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rFonts w:ascii="SimSun" w:eastAsia="SimSun" w:hAnsi="SimSun" w:cs="SimSun"/>
          <w:sz w:val="28"/>
          <w:szCs w:val="28"/>
        </w:rPr>
        <w:t>又因为这些长度值需要按照列的逆序存放，所以最后变长字段长度列表的字节串用十六进制表示的效果就是（各个字节之间实际上没有空格，用空格隔开只是方便理解）：</w:t>
      </w:r>
    </w:p>
    <w:p>
      <w:pPr>
        <w:pStyle w:val="MMNotes"/>
        <w:ind w:left="2028"/>
        <w:jc w:val="left"/>
      </w:pPr>
      <w:r>
        <w:rPr>
          <w:sz w:val="28"/>
          <w:szCs w:val="28"/>
        </w:rPr>
        <w:t xml:space="preserve">06 04 08 </w:t>
      </w:r>
    </w:p>
    <w:p>
      <w:pPr>
        <w:pStyle w:val="MMNotes"/>
        <w:ind w:left="2028"/>
        <w:jc w:val="left"/>
      </w:pPr>
      <w:r>
        <w:t> </w:t>
      </w:r>
    </w:p>
    <w:p>
      <w:pPr>
        <w:pStyle w:val="MMNotes"/>
        <w:ind w:left="2028"/>
        <w:jc w:val="left"/>
      </w:pPr>
      <w:r>
        <w:rPr>
          <w:rFonts w:ascii="SimSun" w:eastAsia="SimSun" w:hAnsi="SimSun" w:cs="SimSun"/>
          <w:sz w:val="28"/>
          <w:szCs w:val="28"/>
        </w:rPr>
        <w:t>把这个字节串组成的变长字段长度列表填入上边的示意图中的效果就是：</w:t>
      </w:r>
    </w:p>
    <w:p>
      <w:pPr>
        <w:pStyle w:val="MMNotes"/>
        <w:ind w:left="2028"/>
        <w:jc w:val="left"/>
      </w:pPr>
      <w:r>
        <w:drawing>
          <wp:inline>
            <wp:extent cx="4198620" cy="268099"/>
            <wp:docPr id="10003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22"/>
                    <a:stretch>
                      <a:fillRect/>
                    </a:stretch>
                  </pic:blipFill>
                  <pic:spPr>
                    <a:xfrm>
                      <a:off x="0" y="0"/>
                      <a:ext cx="4198620" cy="268099"/>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sz w:val="28"/>
          <w:szCs w:val="28"/>
        </w:rPr>
        <w:t> </w:t>
      </w:r>
    </w:p>
    <w:p>
      <w:pPr>
        <w:pStyle w:val="MMNotes"/>
        <w:spacing w:after="240"/>
        <w:ind w:left="2028"/>
        <w:jc w:val="left"/>
      </w:pPr>
      <w:r>
        <w:t> </w:t>
      </w:r>
      <w:r>
        <w:fldChar w:fldCharType="begin"/>
      </w:r>
      <w:r>
        <w:instrText>PRIVATE {"MapObjectType":"Topic","Id":"Fum7xs+M5UewaQdaWaHgJw==","Description":"TopicInfoEnd"}</w:instrText>
      </w:r>
      <w:r>
        <w:fldChar w:fldCharType="end"/>
      </w:r>
    </w:p>
    <w:p>
      <w:pPr>
        <w:pStyle w:val="MMTopic3"/>
        <w:numPr>
          <w:ilvl w:val="2"/>
          <w:numId w:val="1"/>
        </w:numPr>
        <w:spacing w:after="240"/>
      </w:pPr>
      <w:bookmarkStart w:id="49" w:name="1dbCtyLsqUW+YJM1Lmp5EA=="/>
      <w:bookmarkStart w:id="50" w:name="_Toc256000024"/>
      <w:r>
        <w:rPr>
          <w:sz w:val="22"/>
        </w:rPr>
        <w:t>NULL值列表</w:t>
      </w:r>
      <w:bookmarkEnd w:id="50"/>
      <w:bookmarkEnd w:id="49"/>
      <w:r>
        <w:rPr>
          <w:sz w:val="22"/>
        </w:rPr>
        <w:fldChar w:fldCharType="begin"/>
      </w:r>
      <w:r>
        <w:rPr>
          <w:sz w:val="22"/>
        </w:rPr>
        <w:instrText>PRIVATE {"MapObjectType":"Topic","SubType":"Subtopic","Id":"1dbCtyLsqUW+YJM1Lmp5EA==","Parent":"6aNQQ0AGgU2QkMpZcyM8Eg==","Description":"TopicStart"}</w:instrText>
      </w:r>
      <w:r>
        <w:rPr>
          <w:sz w:val="22"/>
        </w:rPr>
        <w:fldChar w:fldCharType="end"/>
      </w:r>
    </w:p>
    <w:p>
      <w:pPr>
        <w:pStyle w:val="MMNotes"/>
        <w:ind w:left="2028"/>
        <w:jc w:val="left"/>
      </w:pPr>
      <w:r>
        <w:rPr>
          <w:sz w:val="28"/>
          <w:szCs w:val="28"/>
        </w:rPr>
        <w:t>Compact</w:t>
      </w:r>
      <w:r>
        <w:rPr>
          <w:rFonts w:ascii="SimSun" w:eastAsia="SimSun" w:hAnsi="SimSun" w:cs="SimSun"/>
          <w:sz w:val="28"/>
          <w:szCs w:val="28"/>
        </w:rPr>
        <w:t>行格式会把可以为</w:t>
      </w:r>
      <w:r>
        <w:rPr>
          <w:sz w:val="28"/>
          <w:szCs w:val="28"/>
        </w:rPr>
        <w:t>NULL</w:t>
      </w:r>
      <w:r>
        <w:rPr>
          <w:rFonts w:ascii="SimSun" w:eastAsia="SimSun" w:hAnsi="SimSun" w:cs="SimSun"/>
          <w:sz w:val="28"/>
          <w:szCs w:val="28"/>
        </w:rPr>
        <w:t>的列统一管理起来，存在一个标记为</w:t>
      </w:r>
      <w:r>
        <w:rPr>
          <w:sz w:val="28"/>
          <w:szCs w:val="28"/>
        </w:rPr>
        <w:t>NULL</w:t>
      </w:r>
      <w:r>
        <w:rPr>
          <w:rFonts w:ascii="SimSun" w:eastAsia="SimSun" w:hAnsi="SimSun" w:cs="SimSun"/>
          <w:sz w:val="28"/>
          <w:szCs w:val="28"/>
        </w:rPr>
        <w:t>值列表中。如果表中没有允许存储</w:t>
      </w:r>
      <w:r>
        <w:rPr>
          <w:sz w:val="28"/>
          <w:szCs w:val="28"/>
        </w:rPr>
        <w:t xml:space="preserve"> NULL </w:t>
      </w:r>
      <w:r>
        <w:rPr>
          <w:rFonts w:ascii="SimSun" w:eastAsia="SimSun" w:hAnsi="SimSun" w:cs="SimSun"/>
          <w:sz w:val="28"/>
          <w:szCs w:val="28"/>
        </w:rPr>
        <w:t>的列，则</w:t>
      </w:r>
      <w:r>
        <w:rPr>
          <w:sz w:val="28"/>
          <w:szCs w:val="28"/>
        </w:rPr>
        <w:t xml:space="preserve"> NULL</w:t>
      </w:r>
      <w:r>
        <w:rPr>
          <w:rFonts w:ascii="SimSun" w:eastAsia="SimSun" w:hAnsi="SimSun" w:cs="SimSun"/>
          <w:sz w:val="28"/>
          <w:szCs w:val="28"/>
        </w:rPr>
        <w:t>值列表也不存在了。</w:t>
      </w:r>
    </w:p>
    <w:p>
      <w:pPr>
        <w:pStyle w:val="MMNotes"/>
        <w:ind w:left="2028"/>
        <w:jc w:val="left"/>
      </w:pPr>
      <w:r>
        <w:rPr>
          <w:rFonts w:ascii="SimSun" w:eastAsia="SimSun" w:hAnsi="SimSun" w:cs="SimSun"/>
          <w:color w:val="FF0000"/>
          <w:sz w:val="28"/>
          <w:szCs w:val="28"/>
        </w:rPr>
        <w:t>为什么定义</w:t>
      </w:r>
      <w:r>
        <w:rPr>
          <w:color w:val="FF0000"/>
          <w:sz w:val="28"/>
          <w:szCs w:val="28"/>
        </w:rPr>
        <w:t>NULL</w:t>
      </w:r>
      <w:r>
        <w:rPr>
          <w:rFonts w:ascii="SimSun" w:eastAsia="SimSun" w:hAnsi="SimSun" w:cs="SimSun"/>
          <w:color w:val="FF0000"/>
          <w:sz w:val="28"/>
          <w:szCs w:val="28"/>
        </w:rPr>
        <w:t>值列表？</w:t>
      </w:r>
    </w:p>
    <w:p>
      <w:pPr>
        <w:pStyle w:val="MMNotes"/>
        <w:ind w:left="2028"/>
        <w:jc w:val="left"/>
      </w:pPr>
      <w:r>
        <w:rPr>
          <w:rFonts w:ascii="SimSun" w:eastAsia="SimSun" w:hAnsi="SimSun" w:cs="SimSun"/>
          <w:sz w:val="28"/>
          <w:szCs w:val="28"/>
        </w:rPr>
        <w:t>之所以要存储</w:t>
      </w:r>
      <w:r>
        <w:rPr>
          <w:sz w:val="28"/>
          <w:szCs w:val="28"/>
        </w:rPr>
        <w:t>NULL</w:t>
      </w:r>
      <w:r>
        <w:rPr>
          <w:rFonts w:ascii="SimSun" w:eastAsia="SimSun" w:hAnsi="SimSun" w:cs="SimSun"/>
          <w:sz w:val="28"/>
          <w:szCs w:val="28"/>
        </w:rPr>
        <w:t>是因为数据都是需要对齐的，如果</w:t>
      </w:r>
      <w:r>
        <w:rPr>
          <w:rFonts w:ascii="SimSun" w:eastAsia="SimSun" w:hAnsi="SimSun" w:cs="SimSun"/>
          <w:color w:val="FF0000"/>
          <w:sz w:val="28"/>
          <w:szCs w:val="28"/>
        </w:rPr>
        <w:t>没有标注出来</w:t>
      </w:r>
      <w:r>
        <w:rPr>
          <w:color w:val="FF0000"/>
          <w:sz w:val="28"/>
          <w:szCs w:val="28"/>
        </w:rPr>
        <w:t>NULL</w:t>
      </w:r>
      <w:r>
        <w:rPr>
          <w:rFonts w:ascii="SimSun" w:eastAsia="SimSun" w:hAnsi="SimSun" w:cs="SimSun"/>
          <w:color w:val="FF0000"/>
          <w:sz w:val="28"/>
          <w:szCs w:val="28"/>
        </w:rPr>
        <w:t>值</w:t>
      </w:r>
      <w:r>
        <w:rPr>
          <w:rFonts w:ascii="SimSun" w:eastAsia="SimSun" w:hAnsi="SimSun" w:cs="SimSun"/>
          <w:sz w:val="28"/>
          <w:szCs w:val="28"/>
        </w:rPr>
        <w:t>的位置，就有可能在查询数据的时候</w:t>
      </w:r>
      <w:r>
        <w:rPr>
          <w:rFonts w:ascii="SimSun" w:eastAsia="SimSun" w:hAnsi="SimSun" w:cs="SimSun"/>
          <w:color w:val="FF0000"/>
          <w:sz w:val="28"/>
          <w:szCs w:val="28"/>
        </w:rPr>
        <w:t>出现混乱</w:t>
      </w:r>
      <w:r>
        <w:rPr>
          <w:rFonts w:ascii="SimSun" w:eastAsia="SimSun" w:hAnsi="SimSun" w:cs="SimSun"/>
          <w:sz w:val="28"/>
          <w:szCs w:val="28"/>
        </w:rPr>
        <w:t>。如果使</w:t>
      </w:r>
      <w:r>
        <w:rPr>
          <w:rFonts w:ascii="SimSun" w:eastAsia="SimSun" w:hAnsi="SimSun" w:cs="SimSun"/>
          <w:color w:val="FF0000"/>
          <w:sz w:val="28"/>
          <w:szCs w:val="28"/>
        </w:rPr>
        <w:t>用一个特定的符号</w:t>
      </w:r>
      <w:r>
        <w:rPr>
          <w:rFonts w:ascii="SimSun" w:eastAsia="SimSun" w:hAnsi="SimSun" w:cs="SimSun"/>
          <w:sz w:val="28"/>
          <w:szCs w:val="28"/>
        </w:rPr>
        <w:t>放到相应的数据位表示空置的话，虽然能达到效果，但是这样很</w:t>
      </w:r>
      <w:r>
        <w:rPr>
          <w:rFonts w:ascii="SimSun" w:eastAsia="SimSun" w:hAnsi="SimSun" w:cs="SimSun"/>
          <w:color w:val="FF0000"/>
          <w:sz w:val="28"/>
          <w:szCs w:val="28"/>
        </w:rPr>
        <w:t>浪费空间</w:t>
      </w:r>
      <w:r>
        <w:rPr>
          <w:rFonts w:ascii="SimSun" w:eastAsia="SimSun" w:hAnsi="SimSun" w:cs="SimSun"/>
          <w:sz w:val="28"/>
          <w:szCs w:val="28"/>
        </w:rPr>
        <w:t>，所以直接就在行数据得头部开辟出一块空间专门用来记录该行数据哪些是非空数据，哪些是空数据，格式如下：</w:t>
      </w:r>
    </w:p>
    <w:p>
      <w:pPr>
        <w:pStyle w:val="MMNotes"/>
        <w:ind w:left="2028"/>
        <w:jc w:val="left"/>
      </w:pPr>
      <w:r>
        <w:rPr>
          <w:sz w:val="28"/>
          <w:szCs w:val="28"/>
        </w:rPr>
        <w:t> </w:t>
      </w:r>
    </w:p>
    <w:p>
      <w:pPr>
        <w:pStyle w:val="MMNotes"/>
        <w:ind w:left="2028"/>
        <w:jc w:val="left"/>
      </w:pPr>
      <w:r>
        <w:rPr>
          <w:sz w:val="28"/>
          <w:szCs w:val="28"/>
        </w:rPr>
        <w:t xml:space="preserve">1. </w:t>
      </w:r>
      <w:r>
        <w:rPr>
          <w:rFonts w:ascii="SimSun" w:eastAsia="SimSun" w:hAnsi="SimSun" w:cs="SimSun"/>
          <w:sz w:val="28"/>
          <w:szCs w:val="28"/>
        </w:rPr>
        <w:t>二进制位的值为</w:t>
      </w:r>
      <w:r>
        <w:rPr>
          <w:sz w:val="28"/>
          <w:szCs w:val="28"/>
        </w:rPr>
        <w:t>1</w:t>
      </w:r>
      <w:r>
        <w:rPr>
          <w:rFonts w:ascii="SimSun" w:eastAsia="SimSun" w:hAnsi="SimSun" w:cs="SimSun"/>
          <w:sz w:val="28"/>
          <w:szCs w:val="28"/>
        </w:rPr>
        <w:t>时，代表该列的值为</w:t>
      </w:r>
      <w:r>
        <w:rPr>
          <w:sz w:val="28"/>
          <w:szCs w:val="28"/>
        </w:rPr>
        <w:t>NULL</w:t>
      </w:r>
      <w:r>
        <w:rPr>
          <w:rFonts w:ascii="SimSun" w:eastAsia="SimSun" w:hAnsi="SimSun" w:cs="SimSun"/>
          <w:sz w:val="28"/>
          <w:szCs w:val="28"/>
        </w:rPr>
        <w:t>。</w:t>
      </w:r>
    </w:p>
    <w:p>
      <w:pPr>
        <w:pStyle w:val="MMNotes"/>
        <w:ind w:left="2028"/>
        <w:jc w:val="left"/>
      </w:pPr>
      <w:r>
        <w:rPr>
          <w:sz w:val="28"/>
          <w:szCs w:val="28"/>
        </w:rPr>
        <w:t xml:space="preserve">2. </w:t>
      </w:r>
      <w:r>
        <w:rPr>
          <w:rFonts w:ascii="SimSun" w:eastAsia="SimSun" w:hAnsi="SimSun" w:cs="SimSun"/>
          <w:sz w:val="28"/>
          <w:szCs w:val="28"/>
        </w:rPr>
        <w:t>二进制位的值为</w:t>
      </w:r>
      <w:r>
        <w:rPr>
          <w:sz w:val="28"/>
          <w:szCs w:val="28"/>
        </w:rPr>
        <w:t>0</w:t>
      </w:r>
      <w:r>
        <w:rPr>
          <w:rFonts w:ascii="SimSun" w:eastAsia="SimSun" w:hAnsi="SimSun" w:cs="SimSun"/>
          <w:sz w:val="28"/>
          <w:szCs w:val="28"/>
        </w:rPr>
        <w:t>时，代表该列的值不为</w:t>
      </w:r>
      <w:r>
        <w:rPr>
          <w:sz w:val="28"/>
          <w:szCs w:val="28"/>
        </w:rPr>
        <w:t>NULL</w:t>
      </w:r>
      <w:r>
        <w:rPr>
          <w:rFonts w:ascii="SimSun" w:eastAsia="SimSun" w:hAnsi="SimSun" w:cs="SimSun"/>
          <w:sz w:val="28"/>
          <w:szCs w:val="28"/>
        </w:rPr>
        <w:t>。</w:t>
      </w:r>
    </w:p>
    <w:p>
      <w:pPr>
        <w:pStyle w:val="MMNotes"/>
        <w:ind w:left="2028"/>
        <w:jc w:val="left"/>
      </w:pPr>
      <w:r>
        <w:rPr>
          <w:sz w:val="28"/>
          <w:szCs w:val="28"/>
        </w:rPr>
        <w:t> </w:t>
      </w:r>
    </w:p>
    <w:p>
      <w:pPr>
        <w:pStyle w:val="MMNotes"/>
        <w:ind w:left="2028"/>
        <w:jc w:val="left"/>
      </w:pPr>
      <w:r>
        <w:rPr>
          <w:rFonts w:ascii="SimSun" w:eastAsia="SimSun" w:hAnsi="SimSun" w:cs="SimSun"/>
          <w:sz w:val="28"/>
          <w:szCs w:val="28"/>
        </w:rPr>
        <w:t>例如：字段</w:t>
      </w:r>
      <w:r>
        <w:rPr>
          <w:sz w:val="28"/>
          <w:szCs w:val="28"/>
        </w:rPr>
        <w:t xml:space="preserve"> a</w:t>
      </w:r>
      <w:r>
        <w:rPr>
          <w:rFonts w:ascii="SimSun" w:eastAsia="SimSun" w:hAnsi="SimSun" w:cs="SimSun"/>
          <w:sz w:val="28"/>
          <w:szCs w:val="28"/>
        </w:rPr>
        <w:t>、</w:t>
      </w:r>
      <w:r>
        <w:rPr>
          <w:sz w:val="28"/>
          <w:szCs w:val="28"/>
        </w:rPr>
        <w:t>b</w:t>
      </w:r>
      <w:r>
        <w:rPr>
          <w:rFonts w:ascii="SimSun" w:eastAsia="SimSun" w:hAnsi="SimSun" w:cs="SimSun"/>
          <w:sz w:val="28"/>
          <w:szCs w:val="28"/>
        </w:rPr>
        <w:t>、</w:t>
      </w:r>
      <w:r>
        <w:rPr>
          <w:sz w:val="28"/>
          <w:szCs w:val="28"/>
        </w:rPr>
        <w:t>c</w:t>
      </w:r>
      <w:r>
        <w:rPr>
          <w:rFonts w:ascii="SimSun" w:eastAsia="SimSun" w:hAnsi="SimSun" w:cs="SimSun"/>
          <w:sz w:val="28"/>
          <w:szCs w:val="28"/>
        </w:rPr>
        <w:t>，其中</w:t>
      </w:r>
      <w:r>
        <w:rPr>
          <w:sz w:val="28"/>
          <w:szCs w:val="28"/>
        </w:rPr>
        <w:t>a</w:t>
      </w:r>
      <w:r>
        <w:rPr>
          <w:rFonts w:ascii="SimSun" w:eastAsia="SimSun" w:hAnsi="SimSun" w:cs="SimSun"/>
          <w:sz w:val="28"/>
          <w:szCs w:val="28"/>
        </w:rPr>
        <w:t>是主键，在某一行中存储的数依次是</w:t>
      </w:r>
      <w:r>
        <w:rPr>
          <w:sz w:val="28"/>
          <w:szCs w:val="28"/>
        </w:rPr>
        <w:t xml:space="preserve"> a=1</w:t>
      </w:r>
      <w:r>
        <w:rPr>
          <w:rFonts w:ascii="SimSun" w:eastAsia="SimSun" w:hAnsi="SimSun" w:cs="SimSun"/>
          <w:sz w:val="28"/>
          <w:szCs w:val="28"/>
        </w:rPr>
        <w:t>、</w:t>
      </w:r>
      <w:r>
        <w:rPr>
          <w:sz w:val="28"/>
          <w:szCs w:val="28"/>
        </w:rPr>
        <w:t>b=null</w:t>
      </w:r>
      <w:r>
        <w:rPr>
          <w:rFonts w:ascii="SimSun" w:eastAsia="SimSun" w:hAnsi="SimSun" w:cs="SimSun"/>
          <w:sz w:val="28"/>
          <w:szCs w:val="28"/>
        </w:rPr>
        <w:t>、</w:t>
      </w:r>
      <w:r>
        <w:rPr>
          <w:sz w:val="28"/>
          <w:szCs w:val="28"/>
        </w:rPr>
        <w:t>c=2</w:t>
      </w:r>
      <w:r>
        <w:rPr>
          <w:rFonts w:ascii="SimSun" w:eastAsia="SimSun" w:hAnsi="SimSun" w:cs="SimSun"/>
          <w:sz w:val="28"/>
          <w:szCs w:val="28"/>
        </w:rPr>
        <w:t>。那么</w:t>
      </w:r>
      <w:r>
        <w:rPr>
          <w:sz w:val="28"/>
          <w:szCs w:val="28"/>
        </w:rPr>
        <w:t>Compact</w:t>
      </w:r>
      <w:r>
        <w:rPr>
          <w:rFonts w:ascii="SimSun" w:eastAsia="SimSun" w:hAnsi="SimSun" w:cs="SimSun"/>
          <w:sz w:val="28"/>
          <w:szCs w:val="28"/>
        </w:rPr>
        <w:t>行格式中的</w:t>
      </w:r>
      <w:r>
        <w:rPr>
          <w:sz w:val="28"/>
          <w:szCs w:val="28"/>
        </w:rPr>
        <w:t>NULL</w:t>
      </w:r>
      <w:r>
        <w:rPr>
          <w:rFonts w:ascii="SimSun" w:eastAsia="SimSun" w:hAnsi="SimSun" w:cs="SimSun"/>
          <w:sz w:val="28"/>
          <w:szCs w:val="28"/>
        </w:rPr>
        <w:t>值列表中存储：</w:t>
      </w:r>
      <w:r>
        <w:rPr>
          <w:sz w:val="28"/>
          <w:szCs w:val="28"/>
        </w:rPr>
        <w:t>01</w:t>
      </w:r>
      <w:r>
        <w:rPr>
          <w:rFonts w:ascii="SimSun" w:eastAsia="SimSun" w:hAnsi="SimSun" w:cs="SimSun"/>
          <w:sz w:val="28"/>
          <w:szCs w:val="28"/>
        </w:rPr>
        <w:t>。第一个</w:t>
      </w:r>
      <w:r>
        <w:rPr>
          <w:sz w:val="28"/>
          <w:szCs w:val="28"/>
        </w:rPr>
        <w:t>0</w:t>
      </w:r>
      <w:r>
        <w:rPr>
          <w:rFonts w:ascii="SimSun" w:eastAsia="SimSun" w:hAnsi="SimSun" w:cs="SimSun"/>
          <w:sz w:val="28"/>
          <w:szCs w:val="28"/>
        </w:rPr>
        <w:t>表示</w:t>
      </w:r>
      <w:r>
        <w:rPr>
          <w:sz w:val="28"/>
          <w:szCs w:val="28"/>
        </w:rPr>
        <w:t>c</w:t>
      </w:r>
      <w:r>
        <w:rPr>
          <w:rFonts w:ascii="SimSun" w:eastAsia="SimSun" w:hAnsi="SimSun" w:cs="SimSun"/>
          <w:sz w:val="28"/>
          <w:szCs w:val="28"/>
        </w:rPr>
        <w:t>不为</w:t>
      </w:r>
      <w:r>
        <w:rPr>
          <w:sz w:val="28"/>
          <w:szCs w:val="28"/>
        </w:rPr>
        <w:t>null</w:t>
      </w:r>
      <w:r>
        <w:rPr>
          <w:rFonts w:ascii="SimSun" w:eastAsia="SimSun" w:hAnsi="SimSun" w:cs="SimSun"/>
          <w:sz w:val="28"/>
          <w:szCs w:val="28"/>
        </w:rPr>
        <w:t>，第二个</w:t>
      </w:r>
      <w:r>
        <w:rPr>
          <w:sz w:val="28"/>
          <w:szCs w:val="28"/>
        </w:rPr>
        <w:t>1</w:t>
      </w:r>
      <w:r>
        <w:rPr>
          <w:rFonts w:ascii="SimSun" w:eastAsia="SimSun" w:hAnsi="SimSun" w:cs="SimSun"/>
          <w:sz w:val="28"/>
          <w:szCs w:val="28"/>
        </w:rPr>
        <w:t>表示</w:t>
      </w:r>
      <w:r>
        <w:rPr>
          <w:sz w:val="28"/>
          <w:szCs w:val="28"/>
        </w:rPr>
        <w:t>b</w:t>
      </w:r>
      <w:r>
        <w:rPr>
          <w:rFonts w:ascii="SimSun" w:eastAsia="SimSun" w:hAnsi="SimSun" w:cs="SimSun"/>
          <w:sz w:val="28"/>
          <w:szCs w:val="28"/>
        </w:rPr>
        <w:t>是</w:t>
      </w:r>
      <w:r>
        <w:rPr>
          <w:sz w:val="28"/>
          <w:szCs w:val="28"/>
        </w:rPr>
        <w:t>null</w:t>
      </w:r>
      <w:r>
        <w:rPr>
          <w:rFonts w:ascii="SimSun" w:eastAsia="SimSun" w:hAnsi="SimSun" w:cs="SimSun"/>
          <w:sz w:val="28"/>
          <w:szCs w:val="28"/>
        </w:rPr>
        <w:t>。这里之所以没有</w:t>
      </w:r>
      <w:r>
        <w:rPr>
          <w:sz w:val="28"/>
          <w:szCs w:val="28"/>
        </w:rPr>
        <w:t>a</w:t>
      </w:r>
      <w:r>
        <w:rPr>
          <w:rFonts w:ascii="SimSun" w:eastAsia="SimSun" w:hAnsi="SimSun" w:cs="SimSun"/>
          <w:sz w:val="28"/>
          <w:szCs w:val="28"/>
        </w:rPr>
        <w:t>是因为数据库会自动跳过主键，因为主键肯定是非</w:t>
      </w:r>
      <w:r>
        <w:rPr>
          <w:sz w:val="28"/>
          <w:szCs w:val="28"/>
        </w:rPr>
        <w:t>NULL</w:t>
      </w:r>
      <w:r>
        <w:rPr>
          <w:rFonts w:ascii="SimSun" w:eastAsia="SimSun" w:hAnsi="SimSun" w:cs="SimSun"/>
          <w:sz w:val="28"/>
          <w:szCs w:val="28"/>
        </w:rPr>
        <w:t>且唯一的，在</w:t>
      </w:r>
      <w:r>
        <w:rPr>
          <w:sz w:val="28"/>
          <w:szCs w:val="28"/>
        </w:rPr>
        <w:t>NULL</w:t>
      </w:r>
      <w:r>
        <w:rPr>
          <w:rFonts w:ascii="SimSun" w:eastAsia="SimSun" w:hAnsi="SimSun" w:cs="SimSun"/>
          <w:sz w:val="28"/>
          <w:szCs w:val="28"/>
        </w:rPr>
        <w:t>值列表的数据中就会自动跳过主键。</w:t>
      </w:r>
    </w:p>
    <w:p>
      <w:pPr>
        <w:pStyle w:val="MMNotes"/>
        <w:ind w:left="2028"/>
        <w:jc w:val="left"/>
      </w:pPr>
      <w:r>
        <w:rPr>
          <w:sz w:val="28"/>
          <w:szCs w:val="28"/>
        </w:rPr>
        <w:t> </w:t>
      </w:r>
    </w:p>
    <w:p>
      <w:pPr>
        <w:pStyle w:val="MMNotes"/>
        <w:ind w:left="2028"/>
        <w:jc w:val="left"/>
      </w:pPr>
      <w:r>
        <w:rPr>
          <w:sz w:val="28"/>
          <w:szCs w:val="28"/>
        </w:rPr>
        <w:t>record_test_table</w:t>
      </w:r>
      <w:r>
        <w:rPr>
          <w:rFonts w:ascii="SimSun" w:eastAsia="SimSun" w:hAnsi="SimSun" w:cs="SimSun"/>
          <w:sz w:val="28"/>
          <w:szCs w:val="28"/>
        </w:rPr>
        <w:t>的两条记录的</w:t>
      </w:r>
      <w:r>
        <w:rPr>
          <w:sz w:val="28"/>
          <w:szCs w:val="28"/>
        </w:rPr>
        <w:t>NULL</w:t>
      </w:r>
      <w:r>
        <w:rPr>
          <w:rFonts w:ascii="SimSun" w:eastAsia="SimSun" w:hAnsi="SimSun" w:cs="SimSun"/>
          <w:sz w:val="28"/>
          <w:szCs w:val="28"/>
        </w:rPr>
        <w:t>值列表就如下：</w:t>
      </w:r>
    </w:p>
    <w:p>
      <w:pPr>
        <w:pStyle w:val="MMNotes"/>
        <w:ind w:left="2028"/>
        <w:jc w:val="left"/>
      </w:pPr>
      <w:r>
        <w:rPr>
          <w:sz w:val="28"/>
          <w:szCs w:val="28"/>
        </w:rPr>
        <w:t> </w:t>
      </w:r>
    </w:p>
    <w:p>
      <w:pPr>
        <w:pStyle w:val="MMNotes"/>
        <w:ind w:left="2028"/>
        <w:jc w:val="left"/>
      </w:pPr>
      <w:r>
        <w:rPr>
          <w:rFonts w:ascii="SimSun" w:eastAsia="SimSun" w:hAnsi="SimSun" w:cs="SimSun"/>
          <w:sz w:val="28"/>
          <w:szCs w:val="28"/>
        </w:rPr>
        <w:t>第一条记录：</w:t>
      </w:r>
    </w:p>
    <w:p>
      <w:pPr>
        <w:pStyle w:val="MMNotes"/>
        <w:ind w:left="2028"/>
        <w:jc w:val="left"/>
      </w:pPr>
      <w:r>
        <w:drawing>
          <wp:inline>
            <wp:extent cx="4198620" cy="756203"/>
            <wp:docPr id="10003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23"/>
                    <a:stretch>
                      <a:fillRect/>
                    </a:stretch>
                  </pic:blipFill>
                  <pic:spPr>
                    <a:xfrm>
                      <a:off x="0" y="0"/>
                      <a:ext cx="4198620" cy="756203"/>
                    </a:xfrm>
                    <a:prstGeom prst="rect">
                      <a:avLst/>
                    </a:prstGeom>
                  </pic:spPr>
                </pic:pic>
              </a:graphicData>
            </a:graphic>
          </wp:inline>
        </w:drawing>
      </w:r>
    </w:p>
    <w:p>
      <w:pPr>
        <w:pStyle w:val="MMNotes"/>
        <w:ind w:left="2028"/>
        <w:jc w:val="left"/>
      </w:pPr>
      <w:r>
        <w:rPr>
          <w:rFonts w:ascii="SimSun" w:eastAsia="SimSun" w:hAnsi="SimSun" w:cs="SimSun"/>
          <w:sz w:val="28"/>
          <w:szCs w:val="28"/>
        </w:rPr>
        <w:t>第二条记录：</w:t>
      </w:r>
    </w:p>
    <w:p>
      <w:pPr>
        <w:pStyle w:val="MMNotes"/>
        <w:ind w:left="2028"/>
        <w:jc w:val="left"/>
      </w:pPr>
      <w:r>
        <w:drawing>
          <wp:inline>
            <wp:extent cx="4198620" cy="766459"/>
            <wp:docPr id="10004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24"/>
                    <a:stretch>
                      <a:fillRect/>
                    </a:stretch>
                  </pic:blipFill>
                  <pic:spPr>
                    <a:xfrm>
                      <a:off x="0" y="0"/>
                      <a:ext cx="4198620" cy="766459"/>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spacing w:after="240"/>
        <w:ind w:left="2028"/>
        <w:jc w:val="left"/>
      </w:pPr>
      <w:r>
        <w:rPr>
          <w:sz w:val="28"/>
          <w:szCs w:val="28"/>
        </w:rPr>
        <w:t> </w:t>
      </w:r>
      <w:r>
        <w:fldChar w:fldCharType="begin"/>
      </w:r>
      <w:r>
        <w:instrText>PRIVATE {"MapObjectType":"Topic","Id":"1dbCtyLsqUW+YJM1Lmp5EA==","Description":"TopicInfoEnd"}</w:instrText>
      </w:r>
      <w:r>
        <w:fldChar w:fldCharType="end"/>
      </w:r>
    </w:p>
    <w:p>
      <w:pPr>
        <w:pStyle w:val="MMTopic3"/>
        <w:numPr>
          <w:ilvl w:val="2"/>
          <w:numId w:val="1"/>
        </w:numPr>
        <w:spacing w:after="240"/>
      </w:pPr>
      <w:bookmarkStart w:id="51" w:name="ewqjifdyL0CKIKcaDDO+IA=="/>
      <w:bookmarkStart w:id="52" w:name="_Toc256000025"/>
      <w:r>
        <w:rPr>
          <w:color w:val="0000FF"/>
          <w:sz w:val="22"/>
        </w:rPr>
        <w:t>记录头信息（5字节）</w:t>
      </w:r>
      <w:bookmarkEnd w:id="52"/>
      <w:bookmarkEnd w:id="51"/>
      <w:r>
        <w:rPr>
          <w:color w:val="0000FF"/>
          <w:sz w:val="22"/>
        </w:rPr>
        <w:fldChar w:fldCharType="begin"/>
      </w:r>
      <w:r>
        <w:rPr>
          <w:color w:val="0000FF"/>
          <w:sz w:val="22"/>
        </w:rPr>
        <w:instrText>PRIVATE {"MapObjectType":"Topic","SubType":"Subtopic","Id":"ewqjifdyL0CKIKcaDDO+IA==","Parent":"6aNQQ0AGgU2QkMpZcyM8Eg==","Description":"TopicStart"}</w:instrText>
      </w:r>
      <w:r>
        <w:rPr>
          <w:color w:val="0000FF"/>
          <w:sz w:val="22"/>
        </w:rPr>
        <w:fldChar w:fldCharType="end"/>
      </w:r>
    </w:p>
    <w:p>
      <w:pPr>
        <w:pStyle w:val="MMNotes"/>
        <w:ind w:left="2028"/>
        <w:jc w:val="left"/>
      </w:pPr>
      <w:r>
        <w:rPr>
          <w:sz w:val="28"/>
          <w:szCs w:val="28"/>
        </w:rPr>
        <w:t>mysql&gt; CREATE TABLE page_demo(</w:t>
      </w:r>
    </w:p>
    <w:p>
      <w:pPr>
        <w:pStyle w:val="MMNotes"/>
        <w:ind w:left="2028"/>
        <w:jc w:val="left"/>
      </w:pPr>
      <w:r>
        <w:rPr>
          <w:sz w:val="28"/>
          <w:szCs w:val="28"/>
        </w:rPr>
        <w:t>    -&gt;     c1 INT,</w:t>
      </w:r>
    </w:p>
    <w:p>
      <w:pPr>
        <w:pStyle w:val="MMNotes"/>
        <w:ind w:left="2028"/>
        <w:jc w:val="left"/>
      </w:pPr>
      <w:r>
        <w:rPr>
          <w:sz w:val="28"/>
          <w:szCs w:val="28"/>
        </w:rPr>
        <w:t>    -&gt;     c2 INT,</w:t>
      </w:r>
    </w:p>
    <w:p>
      <w:pPr>
        <w:pStyle w:val="MMNotes"/>
        <w:ind w:left="2028"/>
        <w:jc w:val="left"/>
      </w:pPr>
      <w:r>
        <w:rPr>
          <w:sz w:val="28"/>
          <w:szCs w:val="28"/>
        </w:rPr>
        <w:t>    -&gt;     c3 VARCHAR(10000),</w:t>
      </w:r>
    </w:p>
    <w:p>
      <w:pPr>
        <w:pStyle w:val="MMNotes"/>
        <w:ind w:left="2028"/>
        <w:jc w:val="left"/>
      </w:pPr>
      <w:r>
        <w:rPr>
          <w:sz w:val="28"/>
          <w:szCs w:val="28"/>
        </w:rPr>
        <w:t>    -&gt;     PRIMARY KEY (c1)</w:t>
      </w:r>
    </w:p>
    <w:p>
      <w:pPr>
        <w:pStyle w:val="MMNotes"/>
        <w:ind w:left="2028"/>
        <w:jc w:val="left"/>
      </w:pPr>
      <w:r>
        <w:rPr>
          <w:sz w:val="28"/>
          <w:szCs w:val="28"/>
        </w:rPr>
        <w:t>    -&gt; ) CHARSET=ascii ROW_FORMAT=</w:t>
      </w:r>
      <w:r>
        <w:rPr>
          <w:color w:val="FF0000"/>
          <w:sz w:val="28"/>
          <w:szCs w:val="28"/>
        </w:rPr>
        <w:t>Compact</w:t>
      </w:r>
      <w:r>
        <w:rPr>
          <w:sz w:val="28"/>
          <w:szCs w:val="28"/>
        </w:rPr>
        <w:t>;</w:t>
      </w:r>
    </w:p>
    <w:p>
      <w:pPr>
        <w:pStyle w:val="MMNotes"/>
        <w:ind w:left="2028"/>
        <w:jc w:val="left"/>
      </w:pPr>
      <w:r>
        <w:rPr>
          <w:sz w:val="28"/>
          <w:szCs w:val="28"/>
        </w:rPr>
        <w:t>Query OK, 0 rows affected (0.03 sec)</w:t>
      </w:r>
    </w:p>
    <w:p>
      <w:pPr>
        <w:pStyle w:val="MMNotes"/>
        <w:ind w:left="2028"/>
        <w:jc w:val="left"/>
      </w:pPr>
      <w:r>
        <w:rPr>
          <w:sz w:val="28"/>
          <w:szCs w:val="28"/>
        </w:rPr>
        <w:t> </w:t>
      </w:r>
    </w:p>
    <w:p>
      <w:pPr>
        <w:pStyle w:val="MMNotes"/>
        <w:ind w:left="2028"/>
        <w:jc w:val="left"/>
      </w:pPr>
      <w:r>
        <w:rPr>
          <w:rFonts w:ascii="SimSun" w:eastAsia="SimSun" w:hAnsi="SimSun" w:cs="SimSun"/>
          <w:sz w:val="28"/>
          <w:szCs w:val="28"/>
        </w:rPr>
        <w:t>这个表中记录的行格式示意图：</w:t>
      </w:r>
    </w:p>
    <w:p>
      <w:pPr>
        <w:pStyle w:val="MMNotes"/>
        <w:ind w:left="2028"/>
        <w:jc w:val="left"/>
      </w:pPr>
      <w:r>
        <w:drawing>
          <wp:inline>
            <wp:extent cx="4198620" cy="2331535"/>
            <wp:docPr id="10004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25"/>
                    <a:stretch>
                      <a:fillRect/>
                    </a:stretch>
                  </pic:blipFill>
                  <pic:spPr>
                    <a:xfrm>
                      <a:off x="0" y="0"/>
                      <a:ext cx="4198620" cy="2331535"/>
                    </a:xfrm>
                    <a:prstGeom prst="rect">
                      <a:avLst/>
                    </a:prstGeom>
                  </pic:spPr>
                </pic:pic>
              </a:graphicData>
            </a:graphic>
          </wp:inline>
        </w:drawing>
      </w:r>
    </w:p>
    <w:p>
      <w:pPr>
        <w:pStyle w:val="MMNotes"/>
        <w:ind w:left="2028"/>
        <w:jc w:val="left"/>
      </w:pPr>
      <w:r>
        <w:rPr>
          <w:rFonts w:ascii="SimSun" w:eastAsia="SimSun" w:hAnsi="SimSun" w:cs="SimSun"/>
          <w:sz w:val="28"/>
          <w:szCs w:val="28"/>
        </w:rPr>
        <w:t>这些记录头信息中各个属性如下：</w:t>
      </w:r>
    </w:p>
    <w:p>
      <w:pPr>
        <w:pStyle w:val="MMNotes"/>
        <w:ind w:left="2028"/>
        <w:jc w:val="left"/>
      </w:pPr>
      <w:r>
        <w:drawing>
          <wp:inline>
            <wp:extent cx="4198620" cy="2065119"/>
            <wp:docPr id="10004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26"/>
                    <a:stretch>
                      <a:fillRect/>
                    </a:stretch>
                  </pic:blipFill>
                  <pic:spPr>
                    <a:xfrm>
                      <a:off x="0" y="0"/>
                      <a:ext cx="4198620" cy="2065119"/>
                    </a:xfrm>
                    <a:prstGeom prst="rect">
                      <a:avLst/>
                    </a:prstGeom>
                  </pic:spPr>
                </pic:pic>
              </a:graphicData>
            </a:graphic>
          </wp:inline>
        </w:drawing>
      </w:r>
    </w:p>
    <w:p>
      <w:pPr>
        <w:pStyle w:val="MMNotes"/>
        <w:ind w:left="2028"/>
        <w:jc w:val="left"/>
      </w:pPr>
      <w:r>
        <w:rPr>
          <w:rFonts w:ascii="SimSun" w:eastAsia="SimSun" w:hAnsi="SimSun" w:cs="SimSun"/>
          <w:sz w:val="28"/>
          <w:szCs w:val="28"/>
        </w:rPr>
        <w:t>简化后的行格式示意图：</w:t>
      </w:r>
    </w:p>
    <w:p>
      <w:pPr>
        <w:pStyle w:val="MMNotes"/>
        <w:ind w:left="2028"/>
        <w:jc w:val="left"/>
      </w:pPr>
      <w:r>
        <w:drawing>
          <wp:inline>
            <wp:extent cx="4198620" cy="1113729"/>
            <wp:docPr id="10004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27"/>
                    <a:stretch>
                      <a:fillRect/>
                    </a:stretch>
                  </pic:blipFill>
                  <pic:spPr>
                    <a:xfrm>
                      <a:off x="0" y="0"/>
                      <a:ext cx="4198620" cy="1113729"/>
                    </a:xfrm>
                    <a:prstGeom prst="rect">
                      <a:avLst/>
                    </a:prstGeom>
                  </pic:spPr>
                </pic:pic>
              </a:graphicData>
            </a:graphic>
          </wp:inline>
        </w:drawing>
      </w:r>
    </w:p>
    <w:p>
      <w:pPr>
        <w:pStyle w:val="MMNotes"/>
        <w:ind w:left="2028"/>
        <w:jc w:val="left"/>
      </w:pPr>
      <w:r>
        <w:rPr>
          <w:rFonts w:ascii="SimSun" w:eastAsia="SimSun" w:hAnsi="SimSun" w:cs="SimSun"/>
          <w:sz w:val="28"/>
          <w:szCs w:val="28"/>
        </w:rPr>
        <w:t>插入数据：</w:t>
      </w:r>
    </w:p>
    <w:p>
      <w:pPr>
        <w:pStyle w:val="MMNotes"/>
        <w:ind w:left="2028"/>
        <w:jc w:val="left"/>
      </w:pPr>
      <w:r>
        <w:rPr>
          <w:sz w:val="28"/>
          <w:szCs w:val="28"/>
        </w:rPr>
        <w:t xml:space="preserve">INSERT INTO page_demo </w:t>
      </w:r>
    </w:p>
    <w:p>
      <w:pPr>
        <w:pStyle w:val="MMNotes"/>
        <w:ind w:left="2028"/>
        <w:jc w:val="left"/>
      </w:pPr>
      <w:r>
        <w:rPr>
          <w:sz w:val="28"/>
          <w:szCs w:val="28"/>
        </w:rPr>
        <w:t>VALUES</w:t>
      </w:r>
    </w:p>
    <w:p>
      <w:pPr>
        <w:pStyle w:val="MMNotes"/>
        <w:ind w:left="2028"/>
        <w:jc w:val="left"/>
      </w:pPr>
      <w:r>
        <w:rPr>
          <w:sz w:val="28"/>
          <w:szCs w:val="28"/>
        </w:rPr>
        <w:t xml:space="preserve">(1, 100, 'song'), </w:t>
      </w:r>
    </w:p>
    <w:p>
      <w:pPr>
        <w:pStyle w:val="MMNotes"/>
        <w:ind w:left="2028"/>
        <w:jc w:val="left"/>
      </w:pPr>
      <w:r>
        <w:rPr>
          <w:sz w:val="28"/>
          <w:szCs w:val="28"/>
        </w:rPr>
        <w:t xml:space="preserve">(2, 200, 'tong'), </w:t>
      </w:r>
    </w:p>
    <w:p>
      <w:pPr>
        <w:pStyle w:val="MMNotes"/>
        <w:ind w:left="2028"/>
        <w:jc w:val="left"/>
      </w:pPr>
      <w:r>
        <w:rPr>
          <w:sz w:val="28"/>
          <w:szCs w:val="28"/>
        </w:rPr>
        <w:t xml:space="preserve">(3, 300, 'zhan'), </w:t>
      </w:r>
    </w:p>
    <w:p>
      <w:pPr>
        <w:pStyle w:val="MMNotes"/>
        <w:ind w:left="2028"/>
        <w:jc w:val="left"/>
      </w:pPr>
      <w:r>
        <w:rPr>
          <w:sz w:val="28"/>
          <w:szCs w:val="28"/>
        </w:rPr>
        <w:t>(4, 400, 'lisi');</w:t>
      </w:r>
    </w:p>
    <w:p>
      <w:pPr>
        <w:pStyle w:val="MMNotes"/>
        <w:ind w:left="2028"/>
        <w:jc w:val="left"/>
      </w:pPr>
      <w:r>
        <w:rPr>
          <w:rFonts w:ascii="SimSun" w:eastAsia="SimSun" w:hAnsi="SimSun" w:cs="SimSun"/>
          <w:sz w:val="28"/>
          <w:szCs w:val="28"/>
        </w:rPr>
        <w:t>图示如下：</w:t>
      </w:r>
    </w:p>
    <w:p>
      <w:pPr>
        <w:pStyle w:val="MMNotes"/>
        <w:ind w:left="2028"/>
        <w:jc w:val="left"/>
      </w:pPr>
      <w:r>
        <w:drawing>
          <wp:inline>
            <wp:extent cx="4198620" cy="1654284"/>
            <wp:docPr id="10004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28"/>
                    <a:stretch>
                      <a:fillRect/>
                    </a:stretch>
                  </pic:blipFill>
                  <pic:spPr>
                    <a:xfrm>
                      <a:off x="0" y="0"/>
                      <a:ext cx="4198620" cy="1654284"/>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ind w:left="2028"/>
        <w:jc w:val="left"/>
      </w:pPr>
      <w:r>
        <w:rPr>
          <w:sz w:val="28"/>
          <w:szCs w:val="28"/>
        </w:rPr>
        <w:t> </w:t>
      </w:r>
    </w:p>
    <w:p>
      <w:pPr>
        <w:pStyle w:val="MMNotes"/>
        <w:spacing w:after="240"/>
        <w:ind w:left="2028"/>
        <w:jc w:val="left"/>
      </w:pPr>
      <w:r>
        <w:rPr>
          <w:sz w:val="28"/>
          <w:szCs w:val="28"/>
        </w:rPr>
        <w:t> </w:t>
      </w:r>
      <w:r>
        <w:fldChar w:fldCharType="begin"/>
      </w:r>
      <w:r>
        <w:instrText>PRIVATE {"MapObjectType":"Topic","Id":"ewqjifdyL0CKIKcaDDO+IA==","Description":"TopicInfoEnd"}</w:instrText>
      </w:r>
      <w:r>
        <w:fldChar w:fldCharType="end"/>
      </w:r>
    </w:p>
    <w:p>
      <w:pPr>
        <w:pStyle w:val="MMTopic4"/>
        <w:numPr>
          <w:ilvl w:val="3"/>
          <w:numId w:val="1"/>
        </w:numPr>
        <w:spacing w:after="240"/>
      </w:pPr>
      <w:bookmarkStart w:id="53" w:name="YNlwlASoMUCha9xgjqFvEw=="/>
      <w:bookmarkStart w:id="54" w:name="_Toc256000026"/>
      <w:r>
        <w:rPr>
          <w:sz w:val="22"/>
        </w:rPr>
        <w:t>delete_mask</w:t>
      </w:r>
      <w:bookmarkEnd w:id="54"/>
      <w:bookmarkEnd w:id="53"/>
      <w:r>
        <w:rPr>
          <w:sz w:val="22"/>
        </w:rPr>
        <w:fldChar w:fldCharType="begin"/>
      </w:r>
      <w:r>
        <w:rPr>
          <w:sz w:val="22"/>
        </w:rPr>
        <w:instrText>PRIVATE {"MapObjectType":"Topic","SubType":"Subtopic","Id":"YNlwlASoMUCha9xgjqFvEw==","Parent":"ewqjifdyL0CKIKcaDDO+IA==","Description":"TopicStart"}</w:instrText>
      </w:r>
      <w:r>
        <w:rPr>
          <w:sz w:val="22"/>
        </w:rPr>
        <w:fldChar w:fldCharType="end"/>
      </w:r>
    </w:p>
    <w:p>
      <w:pPr>
        <w:pStyle w:val="MMNotes"/>
        <w:ind w:left="1988"/>
        <w:jc w:val="left"/>
      </w:pPr>
      <w:r>
        <w:rPr>
          <w:rFonts w:ascii="SimSun" w:eastAsia="SimSun" w:hAnsi="SimSun" w:cs="SimSun"/>
          <w:sz w:val="28"/>
          <w:szCs w:val="28"/>
        </w:rPr>
        <w:t>这个属性标记着当前记录是否被删除，占用</w:t>
      </w:r>
      <w:r>
        <w:rPr>
          <w:sz w:val="28"/>
          <w:szCs w:val="28"/>
        </w:rPr>
        <w:t>1</w:t>
      </w:r>
      <w:r>
        <w:rPr>
          <w:rFonts w:ascii="SimSun" w:eastAsia="SimSun" w:hAnsi="SimSun" w:cs="SimSun"/>
          <w:sz w:val="28"/>
          <w:szCs w:val="28"/>
        </w:rPr>
        <w:t>个二进制位。</w:t>
      </w:r>
    </w:p>
    <w:p>
      <w:pPr>
        <w:pStyle w:val="MMNotes"/>
        <w:numPr>
          <w:ilvl w:val="0"/>
          <w:numId w:val="11"/>
        </w:numPr>
        <w:pBdr>
          <w:left w:val="none" w:sz="0" w:space="0" w:color="auto"/>
        </w:pBdr>
        <w:spacing w:before="0" w:after="0"/>
        <w:ind w:left="2668" w:right="0" w:hanging="360"/>
        <w:jc w:val="left"/>
      </w:pPr>
      <w:r>
        <w:rPr>
          <w:rFonts w:ascii="SimSun" w:eastAsia="SimSun" w:hAnsi="SimSun" w:cs="SimSun"/>
          <w:sz w:val="28"/>
          <w:szCs w:val="28"/>
        </w:rPr>
        <w:t>值为</w:t>
      </w:r>
      <w:r>
        <w:rPr>
          <w:sz w:val="28"/>
          <w:szCs w:val="28"/>
        </w:rPr>
        <w:t>0</w:t>
      </w:r>
      <w:r>
        <w:rPr>
          <w:rFonts w:ascii="SimSun" w:eastAsia="SimSun" w:hAnsi="SimSun" w:cs="SimSun"/>
          <w:sz w:val="28"/>
          <w:szCs w:val="28"/>
        </w:rPr>
        <w:t>：代表记录并没有被删除</w:t>
      </w:r>
    </w:p>
    <w:p>
      <w:pPr>
        <w:pStyle w:val="MMNotes"/>
        <w:numPr>
          <w:ilvl w:val="0"/>
          <w:numId w:val="12"/>
        </w:numPr>
        <w:pBdr>
          <w:left w:val="none" w:sz="0" w:space="0" w:color="auto"/>
        </w:pBdr>
        <w:spacing w:before="0" w:after="0"/>
        <w:ind w:left="2668" w:right="0" w:hanging="360"/>
        <w:jc w:val="left"/>
      </w:pPr>
      <w:r>
        <w:rPr>
          <w:rFonts w:ascii="SimSun" w:eastAsia="SimSun" w:hAnsi="SimSun" w:cs="SimSun"/>
          <w:sz w:val="28"/>
          <w:szCs w:val="28"/>
        </w:rPr>
        <w:t>值为</w:t>
      </w:r>
      <w:r>
        <w:rPr>
          <w:sz w:val="28"/>
          <w:szCs w:val="28"/>
        </w:rPr>
        <w:t>1</w:t>
      </w:r>
      <w:r>
        <w:rPr>
          <w:rFonts w:ascii="SimSun" w:eastAsia="SimSun" w:hAnsi="SimSun" w:cs="SimSun"/>
          <w:sz w:val="28"/>
          <w:szCs w:val="28"/>
        </w:rPr>
        <w:t>：代表记录被删除掉了</w:t>
      </w:r>
    </w:p>
    <w:p>
      <w:pPr>
        <w:pStyle w:val="MMNotes"/>
        <w:ind w:left="1988"/>
        <w:jc w:val="left"/>
      </w:pPr>
      <w:r>
        <w:rPr>
          <w:sz w:val="28"/>
          <w:szCs w:val="28"/>
        </w:rPr>
        <w:t> </w:t>
      </w:r>
    </w:p>
    <w:p>
      <w:pPr>
        <w:pStyle w:val="MMNotes"/>
        <w:ind w:left="1988"/>
        <w:jc w:val="left"/>
      </w:pPr>
      <w:r>
        <w:rPr>
          <w:rFonts w:ascii="SimSun" w:eastAsia="SimSun" w:hAnsi="SimSun" w:cs="SimSun"/>
          <w:color w:val="FF0000"/>
          <w:sz w:val="28"/>
          <w:szCs w:val="28"/>
        </w:rPr>
        <w:t>被删除的记录为什么还在页中存储呢？</w:t>
      </w:r>
    </w:p>
    <w:p>
      <w:pPr>
        <w:pStyle w:val="MMNotes"/>
        <w:ind w:left="1988"/>
        <w:jc w:val="left"/>
      </w:pPr>
      <w:r>
        <w:rPr>
          <w:rFonts w:ascii="SimSun" w:eastAsia="SimSun" w:hAnsi="SimSun" w:cs="SimSun"/>
          <w:sz w:val="28"/>
          <w:szCs w:val="28"/>
        </w:rPr>
        <w:t>你以为它删除了，可它还在真实的磁盘上。这些被删除的记录之所以不立即从磁盘上移除，是因为移除它们之后其他的记录在磁盘上需要</w:t>
      </w:r>
      <w:r>
        <w:rPr>
          <w:rFonts w:ascii="SimSun" w:eastAsia="SimSun" w:hAnsi="SimSun" w:cs="SimSun"/>
          <w:color w:val="FF0000"/>
          <w:sz w:val="28"/>
          <w:szCs w:val="28"/>
        </w:rPr>
        <w:t>重新排列，导致性能消耗</w:t>
      </w:r>
      <w:r>
        <w:rPr>
          <w:rFonts w:ascii="SimSun" w:eastAsia="SimSun" w:hAnsi="SimSun" w:cs="SimSun"/>
          <w:sz w:val="28"/>
          <w:szCs w:val="28"/>
        </w:rPr>
        <w:t>。所以只是打一个删除标记而已，所有被删除掉的记录都会组成一个所谓的</w:t>
      </w:r>
      <w:r>
        <w:rPr>
          <w:rFonts w:ascii="SimSun" w:eastAsia="SimSun" w:hAnsi="SimSun" w:cs="SimSun"/>
          <w:color w:val="FF0000"/>
          <w:sz w:val="28"/>
          <w:szCs w:val="28"/>
        </w:rPr>
        <w:t>垃圾链表</w:t>
      </w:r>
      <w:r>
        <w:rPr>
          <w:rFonts w:ascii="SimSun" w:eastAsia="SimSun" w:hAnsi="SimSun" w:cs="SimSun"/>
          <w:sz w:val="28"/>
          <w:szCs w:val="28"/>
        </w:rPr>
        <w:t>，在这个链表中的记录占用的空间称之为</w:t>
      </w:r>
      <w:r>
        <w:rPr>
          <w:rFonts w:ascii="SimSun" w:eastAsia="SimSun" w:hAnsi="SimSun" w:cs="SimSun"/>
          <w:color w:val="FF0000"/>
          <w:sz w:val="28"/>
          <w:szCs w:val="28"/>
        </w:rPr>
        <w:t>可重用空间</w:t>
      </w:r>
      <w:r>
        <w:rPr>
          <w:rFonts w:ascii="SimSun" w:eastAsia="SimSun" w:hAnsi="SimSun" w:cs="SimSun"/>
          <w:sz w:val="28"/>
          <w:szCs w:val="28"/>
        </w:rPr>
        <w:t>，之后如果有新记录插入到表中的话，可能把这些被删除的记录占用的存储空间覆盖掉。</w:t>
      </w:r>
    </w:p>
    <w:p>
      <w:pPr>
        <w:pStyle w:val="MMNotes"/>
        <w:ind w:left="1988"/>
        <w:jc w:val="left"/>
      </w:pPr>
      <w:r>
        <w:rPr>
          <w:sz w:val="28"/>
          <w:szCs w:val="28"/>
        </w:rPr>
        <w:t> </w:t>
      </w:r>
    </w:p>
    <w:p>
      <w:pPr>
        <w:pStyle w:val="MMNotes"/>
        <w:ind w:left="1988"/>
        <w:jc w:val="left"/>
      </w:pPr>
      <w:r>
        <w:rPr>
          <w:sz w:val="28"/>
          <w:szCs w:val="28"/>
        </w:rPr>
        <w:t> </w:t>
      </w:r>
    </w:p>
    <w:p>
      <w:pPr>
        <w:pStyle w:val="MMNotes"/>
        <w:spacing w:after="240"/>
        <w:ind w:left="1988"/>
        <w:jc w:val="left"/>
      </w:pPr>
      <w:r>
        <w:t> </w:t>
      </w:r>
      <w:r>
        <w:fldChar w:fldCharType="begin"/>
      </w:r>
      <w:r>
        <w:instrText>PRIVATE {"MapObjectType":"Topic","Id":"YNlwlASoMUCha9xgjqFvEw==","Description":"TopicInfoEnd"}</w:instrText>
      </w:r>
      <w:r>
        <w:fldChar w:fldCharType="end"/>
      </w:r>
    </w:p>
    <w:p>
      <w:pPr>
        <w:pStyle w:val="MMTopic4"/>
        <w:numPr>
          <w:ilvl w:val="3"/>
          <w:numId w:val="1"/>
        </w:numPr>
        <w:spacing w:after="240"/>
      </w:pPr>
      <w:bookmarkStart w:id="55" w:name="IPKNn9keoke8xUCSjq887Q=="/>
      <w:bookmarkStart w:id="56" w:name="_Toc256000027"/>
      <w:r>
        <w:rPr>
          <w:sz w:val="22"/>
        </w:rPr>
        <w:t>min_rec_mask</w:t>
      </w:r>
      <w:bookmarkEnd w:id="56"/>
      <w:bookmarkEnd w:id="55"/>
      <w:r>
        <w:rPr>
          <w:sz w:val="22"/>
        </w:rPr>
        <w:fldChar w:fldCharType="begin"/>
      </w:r>
      <w:r>
        <w:rPr>
          <w:sz w:val="22"/>
        </w:rPr>
        <w:instrText>PRIVATE {"MapObjectType":"Topic","SubType":"Subtopic","Id":"IPKNn9keoke8xUCSjq887Q==","Parent":"ewqjifdyL0CKIKcaDDO+IA==","Description":"TopicStart"}</w:instrText>
      </w:r>
      <w:r>
        <w:rPr>
          <w:sz w:val="22"/>
        </w:rPr>
        <w:fldChar w:fldCharType="end"/>
      </w:r>
    </w:p>
    <w:p>
      <w:pPr>
        <w:pStyle w:val="MMNotes"/>
        <w:ind w:left="1988"/>
        <w:jc w:val="left"/>
      </w:pPr>
      <w:r>
        <w:rPr>
          <w:sz w:val="28"/>
          <w:szCs w:val="28"/>
        </w:rPr>
        <w:t>B+</w:t>
      </w:r>
      <w:r>
        <w:rPr>
          <w:rFonts w:ascii="SimSun" w:eastAsia="SimSun" w:hAnsi="SimSun" w:cs="SimSun"/>
          <w:sz w:val="28"/>
          <w:szCs w:val="28"/>
        </w:rPr>
        <w:t>树的每层非叶子节点中的最小记录都会添加该标记，</w:t>
      </w:r>
      <w:r>
        <w:rPr>
          <w:sz w:val="28"/>
          <w:szCs w:val="28"/>
        </w:rPr>
        <w:t>min_rec_mask</w:t>
      </w:r>
      <w:r>
        <w:rPr>
          <w:rFonts w:ascii="SimSun" w:eastAsia="SimSun" w:hAnsi="SimSun" w:cs="SimSun"/>
          <w:sz w:val="28"/>
          <w:szCs w:val="28"/>
        </w:rPr>
        <w:t>值为</w:t>
      </w:r>
      <w:r>
        <w:rPr>
          <w:sz w:val="28"/>
          <w:szCs w:val="28"/>
        </w:rPr>
        <w:t>1</w:t>
      </w:r>
      <w:r>
        <w:rPr>
          <w:rFonts w:ascii="SimSun" w:eastAsia="SimSun" w:hAnsi="SimSun" w:cs="SimSun"/>
          <w:sz w:val="28"/>
          <w:szCs w:val="28"/>
        </w:rPr>
        <w:t>。</w:t>
      </w:r>
    </w:p>
    <w:p>
      <w:pPr>
        <w:pStyle w:val="MMNotes"/>
        <w:spacing w:after="240"/>
        <w:ind w:left="1988"/>
        <w:jc w:val="left"/>
      </w:pPr>
      <w:r>
        <w:rPr>
          <w:rFonts w:ascii="SimSun" w:eastAsia="SimSun" w:hAnsi="SimSun" w:cs="SimSun"/>
          <w:sz w:val="28"/>
          <w:szCs w:val="28"/>
        </w:rPr>
        <w:t>我们自己插入的四条记录的</w:t>
      </w:r>
      <w:r>
        <w:rPr>
          <w:sz w:val="28"/>
          <w:szCs w:val="28"/>
        </w:rPr>
        <w:t>min_rec_mask</w:t>
      </w:r>
      <w:r>
        <w:rPr>
          <w:rFonts w:ascii="SimSun" w:eastAsia="SimSun" w:hAnsi="SimSun" w:cs="SimSun"/>
          <w:sz w:val="28"/>
          <w:szCs w:val="28"/>
        </w:rPr>
        <w:t>值都是</w:t>
      </w:r>
      <w:r>
        <w:rPr>
          <w:sz w:val="28"/>
          <w:szCs w:val="28"/>
        </w:rPr>
        <w:t>0</w:t>
      </w:r>
      <w:r>
        <w:rPr>
          <w:rFonts w:ascii="SimSun" w:eastAsia="SimSun" w:hAnsi="SimSun" w:cs="SimSun"/>
          <w:sz w:val="28"/>
          <w:szCs w:val="28"/>
        </w:rPr>
        <w:t>，意味着它们都不是</w:t>
      </w:r>
      <w:r>
        <w:rPr>
          <w:sz w:val="28"/>
          <w:szCs w:val="28"/>
        </w:rPr>
        <w:t>B+</w:t>
      </w:r>
      <w:r>
        <w:rPr>
          <w:rFonts w:ascii="SimSun" w:eastAsia="SimSun" w:hAnsi="SimSun" w:cs="SimSun"/>
          <w:sz w:val="28"/>
          <w:szCs w:val="28"/>
        </w:rPr>
        <w:t>树的非叶子节点中的最小记录。</w:t>
      </w:r>
      <w:r>
        <w:fldChar w:fldCharType="begin"/>
      </w:r>
      <w:r>
        <w:instrText>PRIVATE {"MapObjectType":"Topic","Id":"IPKNn9keoke8xUCSjq887Q==","Description":"TopicInfoEnd"}</w:instrText>
      </w:r>
      <w:r>
        <w:fldChar w:fldCharType="end"/>
      </w:r>
    </w:p>
    <w:p>
      <w:pPr>
        <w:pStyle w:val="MMTopic4"/>
        <w:numPr>
          <w:ilvl w:val="3"/>
          <w:numId w:val="1"/>
        </w:numPr>
        <w:spacing w:after="240"/>
      </w:pPr>
      <w:bookmarkStart w:id="57" w:name="yyrSROYUE0yvZvYnyZ+vHg=="/>
      <w:bookmarkStart w:id="58" w:name="_Toc256000028"/>
      <w:r>
        <w:rPr>
          <w:sz w:val="22"/>
        </w:rPr>
        <w:t>record_type</w:t>
      </w:r>
      <w:bookmarkEnd w:id="58"/>
      <w:bookmarkEnd w:id="57"/>
      <w:r>
        <w:rPr>
          <w:sz w:val="22"/>
        </w:rPr>
        <w:fldChar w:fldCharType="begin"/>
      </w:r>
      <w:r>
        <w:rPr>
          <w:sz w:val="22"/>
        </w:rPr>
        <w:instrText>PRIVATE {"MapObjectType":"Topic","SubType":"Subtopic","Id":"yyrSROYUE0yvZvYnyZ+vHg==","Parent":"ewqjifdyL0CKIKcaDDO+IA==","Description":"TopicStart"}</w:instrText>
      </w:r>
      <w:r>
        <w:rPr>
          <w:sz w:val="22"/>
        </w:rPr>
        <w:fldChar w:fldCharType="end"/>
      </w:r>
    </w:p>
    <w:p>
      <w:pPr>
        <w:pStyle w:val="MMNotes"/>
        <w:ind w:left="1988"/>
        <w:jc w:val="left"/>
      </w:pPr>
      <w:r>
        <w:rPr>
          <w:rFonts w:ascii="SimSun" w:eastAsia="SimSun" w:hAnsi="SimSun" w:cs="SimSun"/>
          <w:sz w:val="28"/>
          <w:szCs w:val="28"/>
        </w:rPr>
        <w:t>这个属性表示当前记录的类型，一共有</w:t>
      </w:r>
      <w:r>
        <w:rPr>
          <w:sz w:val="28"/>
          <w:szCs w:val="28"/>
        </w:rPr>
        <w:t>4</w:t>
      </w:r>
      <w:r>
        <w:rPr>
          <w:rFonts w:ascii="SimSun" w:eastAsia="SimSun" w:hAnsi="SimSun" w:cs="SimSun"/>
          <w:sz w:val="28"/>
          <w:szCs w:val="28"/>
        </w:rPr>
        <w:t>种类型的记录：</w:t>
      </w:r>
    </w:p>
    <w:p>
      <w:pPr>
        <w:pStyle w:val="MMNotes"/>
        <w:ind w:left="1988"/>
        <w:jc w:val="left"/>
      </w:pPr>
      <w:r>
        <w:rPr>
          <w:sz w:val="28"/>
          <w:szCs w:val="28"/>
        </w:rPr>
        <w:t>   0</w:t>
      </w:r>
      <w:r>
        <w:rPr>
          <w:rFonts w:ascii="SimSun" w:eastAsia="SimSun" w:hAnsi="SimSun" w:cs="SimSun"/>
          <w:sz w:val="28"/>
          <w:szCs w:val="28"/>
        </w:rPr>
        <w:t>：表示普通记录</w:t>
      </w:r>
    </w:p>
    <w:p>
      <w:pPr>
        <w:pStyle w:val="MMNotes"/>
        <w:ind w:left="1988"/>
        <w:jc w:val="left"/>
      </w:pPr>
      <w:r>
        <w:rPr>
          <w:sz w:val="28"/>
          <w:szCs w:val="28"/>
        </w:rPr>
        <w:t>   1</w:t>
      </w:r>
      <w:r>
        <w:rPr>
          <w:rFonts w:ascii="SimSun" w:eastAsia="SimSun" w:hAnsi="SimSun" w:cs="SimSun"/>
          <w:sz w:val="28"/>
          <w:szCs w:val="28"/>
        </w:rPr>
        <w:t>：表示</w:t>
      </w:r>
      <w:r>
        <w:rPr>
          <w:sz w:val="28"/>
          <w:szCs w:val="28"/>
        </w:rPr>
        <w:t>B+</w:t>
      </w:r>
      <w:r>
        <w:rPr>
          <w:rFonts w:ascii="SimSun" w:eastAsia="SimSun" w:hAnsi="SimSun" w:cs="SimSun"/>
          <w:sz w:val="28"/>
          <w:szCs w:val="28"/>
        </w:rPr>
        <w:t>树非叶节点记录</w:t>
      </w:r>
    </w:p>
    <w:p>
      <w:pPr>
        <w:pStyle w:val="MMNotes"/>
        <w:ind w:left="1988"/>
        <w:jc w:val="left"/>
      </w:pPr>
      <w:r>
        <w:rPr>
          <w:sz w:val="28"/>
          <w:szCs w:val="28"/>
        </w:rPr>
        <w:t>   2</w:t>
      </w:r>
      <w:r>
        <w:rPr>
          <w:rFonts w:ascii="SimSun" w:eastAsia="SimSun" w:hAnsi="SimSun" w:cs="SimSun"/>
          <w:sz w:val="28"/>
          <w:szCs w:val="28"/>
        </w:rPr>
        <w:t>：表示最小记录</w:t>
      </w:r>
    </w:p>
    <w:p>
      <w:pPr>
        <w:pStyle w:val="MMNotes"/>
        <w:ind w:left="1988"/>
        <w:jc w:val="left"/>
      </w:pPr>
      <w:r>
        <w:rPr>
          <w:sz w:val="28"/>
          <w:szCs w:val="28"/>
        </w:rPr>
        <w:t>   3</w:t>
      </w:r>
      <w:r>
        <w:rPr>
          <w:rFonts w:ascii="SimSun" w:eastAsia="SimSun" w:hAnsi="SimSun" w:cs="SimSun"/>
          <w:sz w:val="28"/>
          <w:szCs w:val="28"/>
        </w:rPr>
        <w:t>：表示最大记录</w:t>
      </w:r>
    </w:p>
    <w:p>
      <w:pPr>
        <w:pStyle w:val="MMNotes"/>
        <w:ind w:left="1988"/>
        <w:jc w:val="left"/>
      </w:pPr>
      <w:r>
        <w:rPr>
          <w:sz w:val="28"/>
          <w:szCs w:val="28"/>
        </w:rPr>
        <w:t> </w:t>
      </w:r>
    </w:p>
    <w:p>
      <w:pPr>
        <w:pStyle w:val="MMNotes"/>
        <w:spacing w:after="240"/>
        <w:ind w:left="1988"/>
        <w:jc w:val="left"/>
      </w:pPr>
      <w:r>
        <w:rPr>
          <w:rFonts w:ascii="SimSun" w:eastAsia="SimSun" w:hAnsi="SimSun" w:cs="SimSun"/>
          <w:sz w:val="28"/>
          <w:szCs w:val="28"/>
        </w:rPr>
        <w:t>从图中我们也可以看出来，我们自己插入的记录就是普通记录，它们的</w:t>
      </w:r>
      <w:r>
        <w:rPr>
          <w:sz w:val="28"/>
          <w:szCs w:val="28"/>
        </w:rPr>
        <w:t>record_type</w:t>
      </w:r>
      <w:r>
        <w:rPr>
          <w:rFonts w:ascii="SimSun" w:eastAsia="SimSun" w:hAnsi="SimSun" w:cs="SimSun"/>
          <w:sz w:val="28"/>
          <w:szCs w:val="28"/>
        </w:rPr>
        <w:t>值都是</w:t>
      </w:r>
      <w:r>
        <w:rPr>
          <w:sz w:val="28"/>
          <w:szCs w:val="28"/>
        </w:rPr>
        <w:t>0</w:t>
      </w:r>
      <w:r>
        <w:rPr>
          <w:rFonts w:ascii="SimSun" w:eastAsia="SimSun" w:hAnsi="SimSun" w:cs="SimSun"/>
          <w:sz w:val="28"/>
          <w:szCs w:val="28"/>
        </w:rPr>
        <w:t>，而最小记录和最大记录的</w:t>
      </w:r>
      <w:r>
        <w:rPr>
          <w:sz w:val="28"/>
          <w:szCs w:val="28"/>
        </w:rPr>
        <w:t>record_type</w:t>
      </w:r>
      <w:r>
        <w:rPr>
          <w:rFonts w:ascii="SimSun" w:eastAsia="SimSun" w:hAnsi="SimSun" w:cs="SimSun"/>
          <w:sz w:val="28"/>
          <w:szCs w:val="28"/>
        </w:rPr>
        <w:t>值分别为</w:t>
      </w:r>
      <w:r>
        <w:rPr>
          <w:sz w:val="28"/>
          <w:szCs w:val="28"/>
        </w:rPr>
        <w:t>2</w:t>
      </w:r>
      <w:r>
        <w:rPr>
          <w:rFonts w:ascii="SimSun" w:eastAsia="SimSun" w:hAnsi="SimSun" w:cs="SimSun"/>
          <w:sz w:val="28"/>
          <w:szCs w:val="28"/>
        </w:rPr>
        <w:t>和</w:t>
      </w:r>
      <w:r>
        <w:rPr>
          <w:sz w:val="28"/>
          <w:szCs w:val="28"/>
        </w:rPr>
        <w:t>3</w:t>
      </w:r>
      <w:r>
        <w:rPr>
          <w:rFonts w:ascii="SimSun" w:eastAsia="SimSun" w:hAnsi="SimSun" w:cs="SimSun"/>
          <w:sz w:val="28"/>
          <w:szCs w:val="28"/>
        </w:rPr>
        <w:t>。至于</w:t>
      </w:r>
      <w:r>
        <w:rPr>
          <w:sz w:val="28"/>
          <w:szCs w:val="28"/>
        </w:rPr>
        <w:t>record_type</w:t>
      </w:r>
      <w:r>
        <w:rPr>
          <w:rFonts w:ascii="SimSun" w:eastAsia="SimSun" w:hAnsi="SimSun" w:cs="SimSun"/>
          <w:sz w:val="28"/>
          <w:szCs w:val="28"/>
        </w:rPr>
        <w:t>为</w:t>
      </w:r>
      <w:r>
        <w:rPr>
          <w:sz w:val="28"/>
          <w:szCs w:val="28"/>
        </w:rPr>
        <w:t>1</w:t>
      </w:r>
      <w:r>
        <w:rPr>
          <w:rFonts w:ascii="SimSun" w:eastAsia="SimSun" w:hAnsi="SimSun" w:cs="SimSun"/>
          <w:sz w:val="28"/>
          <w:szCs w:val="28"/>
        </w:rPr>
        <w:t>的情况，我们在索引的数据结构章节讲过。</w:t>
      </w:r>
      <w:r>
        <w:fldChar w:fldCharType="begin"/>
      </w:r>
      <w:r>
        <w:instrText>PRIVATE {"MapObjectType":"Topic","Id":"yyrSROYUE0yvZvYnyZ+vHg==","Description":"TopicInfoEnd"}</w:instrText>
      </w:r>
      <w:r>
        <w:fldChar w:fldCharType="end"/>
      </w:r>
    </w:p>
    <w:p>
      <w:pPr>
        <w:pStyle w:val="MMTopic4"/>
        <w:numPr>
          <w:ilvl w:val="3"/>
          <w:numId w:val="1"/>
        </w:numPr>
        <w:spacing w:after="240"/>
      </w:pPr>
      <w:bookmarkStart w:id="59" w:name="3ACwYsTkY0+x350h/7tZWw=="/>
      <w:bookmarkStart w:id="60" w:name="_Toc256000029"/>
      <w:r>
        <w:rPr>
          <w:color w:val="993366"/>
          <w:sz w:val="22"/>
        </w:rPr>
        <w:t>heap_no</w:t>
      </w:r>
      <w:bookmarkEnd w:id="60"/>
      <w:bookmarkEnd w:id="59"/>
      <w:r>
        <w:rPr>
          <w:color w:val="993366"/>
          <w:sz w:val="22"/>
        </w:rPr>
        <w:fldChar w:fldCharType="begin"/>
      </w:r>
      <w:r>
        <w:rPr>
          <w:color w:val="993366"/>
          <w:sz w:val="22"/>
        </w:rPr>
        <w:instrText>PRIVATE {"MapObjectType":"Topic","SubType":"Subtopic","Id":"3ACwYsTkY0+x350h/7tZWw==","Parent":"ewqjifdyL0CKIKcaDDO+IA==","Description":"TopicStart"}</w:instrText>
      </w:r>
      <w:r>
        <w:rPr>
          <w:color w:val="993366"/>
          <w:sz w:val="22"/>
        </w:rPr>
        <w:fldChar w:fldCharType="end"/>
      </w:r>
    </w:p>
    <w:p>
      <w:pPr>
        <w:pStyle w:val="MMNotes"/>
        <w:ind w:left="1988"/>
        <w:jc w:val="left"/>
      </w:pPr>
      <w:r>
        <w:rPr>
          <w:rFonts w:ascii="SimSun" w:eastAsia="SimSun" w:hAnsi="SimSun" w:cs="SimSun"/>
          <w:sz w:val="28"/>
          <w:szCs w:val="28"/>
        </w:rPr>
        <w:t>这个属性表示当前记录在本页中的位置。</w:t>
      </w:r>
    </w:p>
    <w:p>
      <w:pPr>
        <w:pStyle w:val="MMNotes"/>
        <w:ind w:left="1988"/>
        <w:jc w:val="left"/>
      </w:pPr>
      <w:r>
        <w:rPr>
          <w:sz w:val="28"/>
          <w:szCs w:val="28"/>
        </w:rPr>
        <w:t> </w:t>
      </w:r>
    </w:p>
    <w:p>
      <w:pPr>
        <w:pStyle w:val="MMNotes"/>
        <w:ind w:left="1988"/>
        <w:jc w:val="left"/>
      </w:pPr>
      <w:r>
        <w:rPr>
          <w:rFonts w:ascii="SimSun" w:eastAsia="SimSun" w:hAnsi="SimSun" w:cs="SimSun"/>
          <w:sz w:val="28"/>
          <w:szCs w:val="28"/>
        </w:rPr>
        <w:t>从图中可以看出来，我们插入的</w:t>
      </w:r>
      <w:r>
        <w:rPr>
          <w:sz w:val="28"/>
          <w:szCs w:val="28"/>
        </w:rPr>
        <w:t>4</w:t>
      </w:r>
      <w:r>
        <w:rPr>
          <w:rFonts w:ascii="SimSun" w:eastAsia="SimSun" w:hAnsi="SimSun" w:cs="SimSun"/>
          <w:sz w:val="28"/>
          <w:szCs w:val="28"/>
        </w:rPr>
        <w:t>条记录在本页中的位置分别是：</w:t>
      </w:r>
      <w:r>
        <w:rPr>
          <w:sz w:val="28"/>
          <w:szCs w:val="28"/>
        </w:rPr>
        <w:t>2</w:t>
      </w:r>
      <w:r>
        <w:rPr>
          <w:rFonts w:ascii="SimSun" w:eastAsia="SimSun" w:hAnsi="SimSun" w:cs="SimSun"/>
          <w:sz w:val="28"/>
          <w:szCs w:val="28"/>
        </w:rPr>
        <w:t>、</w:t>
      </w:r>
      <w:r>
        <w:rPr>
          <w:sz w:val="28"/>
          <w:szCs w:val="28"/>
        </w:rPr>
        <w:t>3</w:t>
      </w:r>
      <w:r>
        <w:rPr>
          <w:rFonts w:ascii="SimSun" w:eastAsia="SimSun" w:hAnsi="SimSun" w:cs="SimSun"/>
          <w:sz w:val="28"/>
          <w:szCs w:val="28"/>
        </w:rPr>
        <w:t>、</w:t>
      </w:r>
      <w:r>
        <w:rPr>
          <w:sz w:val="28"/>
          <w:szCs w:val="28"/>
        </w:rPr>
        <w:t>4</w:t>
      </w:r>
      <w:r>
        <w:rPr>
          <w:rFonts w:ascii="SimSun" w:eastAsia="SimSun" w:hAnsi="SimSun" w:cs="SimSun"/>
          <w:sz w:val="28"/>
          <w:szCs w:val="28"/>
        </w:rPr>
        <w:t>、</w:t>
      </w:r>
      <w:r>
        <w:rPr>
          <w:sz w:val="28"/>
          <w:szCs w:val="28"/>
        </w:rPr>
        <w:t>5</w:t>
      </w:r>
      <w:r>
        <w:rPr>
          <w:rFonts w:ascii="SimSun" w:eastAsia="SimSun" w:hAnsi="SimSun" w:cs="SimSun"/>
          <w:sz w:val="28"/>
          <w:szCs w:val="28"/>
        </w:rPr>
        <w:t>。</w:t>
      </w:r>
    </w:p>
    <w:p>
      <w:pPr>
        <w:pStyle w:val="MMNotes"/>
        <w:ind w:left="1988"/>
        <w:jc w:val="left"/>
      </w:pPr>
      <w:r>
        <w:rPr>
          <w:sz w:val="28"/>
          <w:szCs w:val="28"/>
        </w:rPr>
        <w:t> </w:t>
      </w:r>
    </w:p>
    <w:p>
      <w:pPr>
        <w:pStyle w:val="MMNotes"/>
        <w:ind w:left="1988"/>
        <w:jc w:val="left"/>
      </w:pPr>
      <w:r>
        <w:rPr>
          <w:rFonts w:ascii="SimSun" w:eastAsia="SimSun" w:hAnsi="SimSun" w:cs="SimSun"/>
          <w:color w:val="FF0000"/>
          <w:sz w:val="28"/>
          <w:szCs w:val="28"/>
        </w:rPr>
        <w:t>怎么不见</w:t>
      </w:r>
      <w:r>
        <w:rPr>
          <w:color w:val="FF0000"/>
          <w:sz w:val="28"/>
          <w:szCs w:val="28"/>
        </w:rPr>
        <w:t>heap_no</w:t>
      </w:r>
      <w:r>
        <w:rPr>
          <w:rFonts w:ascii="SimSun" w:eastAsia="SimSun" w:hAnsi="SimSun" w:cs="SimSun"/>
          <w:color w:val="FF0000"/>
          <w:sz w:val="28"/>
          <w:szCs w:val="28"/>
        </w:rPr>
        <w:t>值为</w:t>
      </w:r>
      <w:r>
        <w:rPr>
          <w:color w:val="FF0000"/>
          <w:sz w:val="28"/>
          <w:szCs w:val="28"/>
        </w:rPr>
        <w:t>0</w:t>
      </w:r>
      <w:r>
        <w:rPr>
          <w:rFonts w:ascii="SimSun" w:eastAsia="SimSun" w:hAnsi="SimSun" w:cs="SimSun"/>
          <w:color w:val="FF0000"/>
          <w:sz w:val="28"/>
          <w:szCs w:val="28"/>
        </w:rPr>
        <w:t>和</w:t>
      </w:r>
      <w:r>
        <w:rPr>
          <w:color w:val="FF0000"/>
          <w:sz w:val="28"/>
          <w:szCs w:val="28"/>
        </w:rPr>
        <w:t>1</w:t>
      </w:r>
      <w:r>
        <w:rPr>
          <w:rFonts w:ascii="SimSun" w:eastAsia="SimSun" w:hAnsi="SimSun" w:cs="SimSun"/>
          <w:color w:val="FF0000"/>
          <w:sz w:val="28"/>
          <w:szCs w:val="28"/>
        </w:rPr>
        <w:t>的记录呢？</w:t>
      </w:r>
    </w:p>
    <w:p>
      <w:pPr>
        <w:pStyle w:val="MMNotes"/>
        <w:ind w:left="1988"/>
        <w:jc w:val="left"/>
      </w:pPr>
      <w:r>
        <w:rPr>
          <w:sz w:val="28"/>
          <w:szCs w:val="28"/>
        </w:rPr>
        <w:t>MySQL</w:t>
      </w:r>
      <w:r>
        <w:rPr>
          <w:rFonts w:ascii="SimSun" w:eastAsia="SimSun" w:hAnsi="SimSun" w:cs="SimSun"/>
          <w:sz w:val="28"/>
          <w:szCs w:val="28"/>
        </w:rPr>
        <w:t>会自动给每个页里加了两个记录，由于这两个记录并不是我们自己插入的，所以有时候也称为</w:t>
      </w:r>
      <w:r>
        <w:rPr>
          <w:rFonts w:ascii="SimSun" w:eastAsia="SimSun" w:hAnsi="SimSun" w:cs="SimSun"/>
          <w:color w:val="FF0000"/>
          <w:sz w:val="28"/>
          <w:szCs w:val="28"/>
        </w:rPr>
        <w:t>伪记录</w:t>
      </w:r>
      <w:r>
        <w:rPr>
          <w:rFonts w:ascii="SimSun" w:eastAsia="SimSun" w:hAnsi="SimSun" w:cs="SimSun"/>
          <w:sz w:val="28"/>
          <w:szCs w:val="28"/>
        </w:rPr>
        <w:t>或者</w:t>
      </w:r>
      <w:r>
        <w:rPr>
          <w:rFonts w:ascii="SimSun" w:eastAsia="SimSun" w:hAnsi="SimSun" w:cs="SimSun"/>
          <w:color w:val="FF0000"/>
          <w:sz w:val="28"/>
          <w:szCs w:val="28"/>
        </w:rPr>
        <w:t>虚拟记录</w:t>
      </w:r>
      <w:r>
        <w:rPr>
          <w:rFonts w:ascii="SimSun" w:eastAsia="SimSun" w:hAnsi="SimSun" w:cs="SimSun"/>
          <w:sz w:val="28"/>
          <w:szCs w:val="28"/>
        </w:rPr>
        <w:t>。这两个伪记录一个代表</w:t>
      </w:r>
      <w:r>
        <w:rPr>
          <w:rFonts w:ascii="SimSun" w:eastAsia="SimSun" w:hAnsi="SimSun" w:cs="SimSun"/>
          <w:color w:val="FF0000"/>
          <w:sz w:val="28"/>
          <w:szCs w:val="28"/>
        </w:rPr>
        <w:t>最小记录</w:t>
      </w:r>
      <w:r>
        <w:rPr>
          <w:rFonts w:ascii="SimSun" w:eastAsia="SimSun" w:hAnsi="SimSun" w:cs="SimSun"/>
          <w:sz w:val="28"/>
          <w:szCs w:val="28"/>
        </w:rPr>
        <w:t>，一个代表</w:t>
      </w:r>
      <w:r>
        <w:rPr>
          <w:rFonts w:ascii="SimSun" w:eastAsia="SimSun" w:hAnsi="SimSun" w:cs="SimSun"/>
          <w:color w:val="FF0000"/>
          <w:sz w:val="28"/>
          <w:szCs w:val="28"/>
        </w:rPr>
        <w:t>最大记录</w:t>
      </w:r>
      <w:r>
        <w:rPr>
          <w:rFonts w:ascii="SimSun" w:eastAsia="SimSun" w:hAnsi="SimSun" w:cs="SimSun"/>
          <w:sz w:val="28"/>
          <w:szCs w:val="28"/>
        </w:rPr>
        <w:t>。最小记录和最大记录的</w:t>
      </w:r>
      <w:r>
        <w:rPr>
          <w:sz w:val="28"/>
          <w:szCs w:val="28"/>
        </w:rPr>
        <w:t>heap_no</w:t>
      </w:r>
      <w:r>
        <w:rPr>
          <w:rFonts w:ascii="SimSun" w:eastAsia="SimSun" w:hAnsi="SimSun" w:cs="SimSun"/>
          <w:sz w:val="28"/>
          <w:szCs w:val="28"/>
        </w:rPr>
        <w:t>值分别是</w:t>
      </w:r>
      <w:r>
        <w:rPr>
          <w:sz w:val="28"/>
          <w:szCs w:val="28"/>
        </w:rPr>
        <w:t>0</w:t>
      </w:r>
      <w:r>
        <w:rPr>
          <w:rFonts w:ascii="SimSun" w:eastAsia="SimSun" w:hAnsi="SimSun" w:cs="SimSun"/>
          <w:sz w:val="28"/>
          <w:szCs w:val="28"/>
        </w:rPr>
        <w:t>和</w:t>
      </w:r>
      <w:r>
        <w:rPr>
          <w:sz w:val="28"/>
          <w:szCs w:val="28"/>
        </w:rPr>
        <w:t>1</w:t>
      </w:r>
      <w:r>
        <w:rPr>
          <w:rFonts w:ascii="SimSun" w:eastAsia="SimSun" w:hAnsi="SimSun" w:cs="SimSun"/>
          <w:sz w:val="28"/>
          <w:szCs w:val="28"/>
        </w:rPr>
        <w:t>，也就是说它们的位置最靠前。</w:t>
      </w:r>
    </w:p>
    <w:p>
      <w:pPr>
        <w:pStyle w:val="MMNotes"/>
        <w:ind w:left="1988"/>
        <w:jc w:val="left"/>
      </w:pPr>
      <w:r>
        <w:rPr>
          <w:sz w:val="28"/>
          <w:szCs w:val="28"/>
        </w:rPr>
        <w:t> </w:t>
      </w:r>
    </w:p>
    <w:p>
      <w:pPr>
        <w:pStyle w:val="MMNotes"/>
        <w:spacing w:after="240"/>
        <w:ind w:left="1988"/>
        <w:jc w:val="left"/>
      </w:pPr>
      <w:r>
        <w:t> </w:t>
      </w:r>
      <w:r>
        <w:fldChar w:fldCharType="begin"/>
      </w:r>
      <w:r>
        <w:instrText>PRIVATE {"MapObjectType":"Topic","Id":"3ACwYsTkY0+x350h/7tZWw==","Description":"TopicInfoEnd"}</w:instrText>
      </w:r>
      <w:r>
        <w:fldChar w:fldCharType="end"/>
      </w:r>
    </w:p>
    <w:p>
      <w:pPr>
        <w:pStyle w:val="MMTopic4"/>
        <w:numPr>
          <w:ilvl w:val="3"/>
          <w:numId w:val="1"/>
        </w:numPr>
        <w:spacing w:after="240"/>
      </w:pPr>
      <w:bookmarkStart w:id="61" w:name="jYOyEYndRE2q1Uzj47MwJg=="/>
      <w:bookmarkStart w:id="62" w:name="_Toc256000030"/>
      <w:r>
        <w:rPr>
          <w:color w:val="00CCFF"/>
          <w:sz w:val="22"/>
        </w:rPr>
        <w:t>n_owned</w:t>
      </w:r>
      <w:bookmarkEnd w:id="62"/>
      <w:bookmarkEnd w:id="61"/>
      <w:r>
        <w:rPr>
          <w:color w:val="00CCFF"/>
          <w:sz w:val="22"/>
        </w:rPr>
        <w:fldChar w:fldCharType="begin"/>
      </w:r>
      <w:r>
        <w:rPr>
          <w:color w:val="00CCFF"/>
          <w:sz w:val="22"/>
        </w:rPr>
        <w:instrText>PRIVATE {"MapObjectType":"Topic","SubType":"Subtopic","Id":"jYOyEYndRE2q1Uzj47MwJg==","Parent":"ewqjifdyL0CKIKcaDDO+IA==","Description":"TopicStart"}</w:instrText>
      </w:r>
      <w:r>
        <w:rPr>
          <w:color w:val="00CCFF"/>
          <w:sz w:val="22"/>
        </w:rPr>
        <w:fldChar w:fldCharType="end"/>
      </w:r>
    </w:p>
    <w:p>
      <w:pPr>
        <w:pStyle w:val="MMNotes"/>
        <w:ind w:left="1988"/>
        <w:jc w:val="left"/>
      </w:pPr>
      <w:r>
        <w:rPr>
          <w:rFonts w:ascii="SimSun" w:eastAsia="SimSun" w:hAnsi="SimSun" w:cs="SimSun"/>
          <w:sz w:val="28"/>
          <w:szCs w:val="28"/>
        </w:rPr>
        <w:t>页目录中每个组中最后一条记录的头信息中会存储该组一共有多少条记录，作为</w:t>
      </w:r>
      <w:r>
        <w:rPr>
          <w:sz w:val="28"/>
          <w:szCs w:val="28"/>
        </w:rPr>
        <w:t xml:space="preserve"> n_owned </w:t>
      </w:r>
      <w:r>
        <w:rPr>
          <w:rFonts w:ascii="SimSun" w:eastAsia="SimSun" w:hAnsi="SimSun" w:cs="SimSun"/>
          <w:sz w:val="28"/>
          <w:szCs w:val="28"/>
        </w:rPr>
        <w:t>字段。</w:t>
      </w:r>
    </w:p>
    <w:p>
      <w:pPr>
        <w:pStyle w:val="MMNotes"/>
        <w:ind w:left="1988"/>
        <w:jc w:val="left"/>
      </w:pPr>
      <w:r>
        <w:rPr>
          <w:sz w:val="28"/>
          <w:szCs w:val="28"/>
        </w:rPr>
        <w:t> </w:t>
      </w:r>
    </w:p>
    <w:p>
      <w:pPr>
        <w:pStyle w:val="MMNotes"/>
        <w:spacing w:after="240"/>
        <w:ind w:left="1988"/>
        <w:jc w:val="left"/>
      </w:pPr>
      <w:r>
        <w:rPr>
          <w:rFonts w:ascii="SimSun" w:eastAsia="SimSun" w:hAnsi="SimSun" w:cs="SimSun"/>
          <w:sz w:val="28"/>
          <w:szCs w:val="28"/>
        </w:rPr>
        <w:t>详情见</w:t>
      </w:r>
      <w:r>
        <w:rPr>
          <w:sz w:val="28"/>
          <w:szCs w:val="28"/>
        </w:rPr>
        <w:t>page directory</w:t>
      </w:r>
      <w:r>
        <w:rPr>
          <w:rFonts w:ascii="SimSun" w:eastAsia="SimSun" w:hAnsi="SimSun" w:cs="SimSun"/>
          <w:sz w:val="28"/>
          <w:szCs w:val="28"/>
        </w:rPr>
        <w:t>。</w:t>
      </w:r>
      <w:r>
        <w:fldChar w:fldCharType="begin"/>
      </w:r>
      <w:r>
        <w:instrText>PRIVATE {"MapObjectType":"Topic","Id":"jYOyEYndRE2q1Uzj47MwJg==","Description":"TopicInfoEnd"}</w:instrText>
      </w:r>
      <w:r>
        <w:fldChar w:fldCharType="end"/>
      </w:r>
    </w:p>
    <w:p>
      <w:pPr>
        <w:pStyle w:val="MMTopic4"/>
        <w:numPr>
          <w:ilvl w:val="3"/>
          <w:numId w:val="1"/>
        </w:numPr>
        <w:spacing w:after="240"/>
      </w:pPr>
      <w:bookmarkStart w:id="63" w:name="F9B05M6KjkSZxuJYMp03wQ=="/>
      <w:bookmarkStart w:id="64" w:name="_Toc256000031"/>
      <w:r>
        <w:rPr>
          <w:sz w:val="22"/>
        </w:rPr>
        <w:t>next_record</w:t>
      </w:r>
      <w:bookmarkEnd w:id="64"/>
      <w:bookmarkEnd w:id="63"/>
      <w:r>
        <w:rPr>
          <w:sz w:val="22"/>
        </w:rPr>
        <w:fldChar w:fldCharType="begin"/>
      </w:r>
      <w:r>
        <w:rPr>
          <w:sz w:val="22"/>
        </w:rPr>
        <w:instrText>PRIVATE {"MapObjectType":"Topic","SubType":"Subtopic","Id":"F9B05M6KjkSZxuJYMp03wQ==","Parent":"ewqjifdyL0CKIKcaDDO+IA==","Description":"TopicStart"}</w:instrText>
      </w:r>
      <w:r>
        <w:rPr>
          <w:sz w:val="22"/>
        </w:rPr>
        <w:fldChar w:fldCharType="end"/>
      </w:r>
    </w:p>
    <w:p>
      <w:pPr>
        <w:pStyle w:val="MMNotes"/>
        <w:ind w:left="1988"/>
        <w:jc w:val="left"/>
      </w:pPr>
      <w:r>
        <w:rPr>
          <w:rFonts w:ascii="SimSun" w:eastAsia="SimSun" w:hAnsi="SimSun" w:cs="SimSun"/>
          <w:sz w:val="28"/>
          <w:szCs w:val="28"/>
        </w:rPr>
        <w:t>记录头信息里该属性非常重要，它表示从当前记录的真实数据到下一条记录的真实数据的</w:t>
      </w:r>
      <w:r>
        <w:rPr>
          <w:rFonts w:ascii="SimSun" w:eastAsia="SimSun" w:hAnsi="SimSun" w:cs="SimSun"/>
          <w:color w:val="FF0000"/>
          <w:sz w:val="28"/>
          <w:szCs w:val="28"/>
        </w:rPr>
        <w:t>地址偏移量。</w:t>
      </w:r>
    </w:p>
    <w:p>
      <w:pPr>
        <w:pStyle w:val="MMNotes"/>
        <w:ind w:left="1988"/>
        <w:jc w:val="left"/>
      </w:pPr>
      <w:r>
        <w:rPr>
          <w:rFonts w:ascii="SimSun" w:eastAsia="SimSun" w:hAnsi="SimSun" w:cs="SimSun"/>
          <w:sz w:val="28"/>
          <w:szCs w:val="28"/>
        </w:rPr>
        <w:t>比如：第一条记录的</w:t>
      </w:r>
      <w:r>
        <w:rPr>
          <w:sz w:val="28"/>
          <w:szCs w:val="28"/>
        </w:rPr>
        <w:t>next_record</w:t>
      </w:r>
      <w:r>
        <w:rPr>
          <w:rFonts w:ascii="SimSun" w:eastAsia="SimSun" w:hAnsi="SimSun" w:cs="SimSun"/>
          <w:sz w:val="28"/>
          <w:szCs w:val="28"/>
        </w:rPr>
        <w:t>值为</w:t>
      </w:r>
      <w:r>
        <w:rPr>
          <w:sz w:val="28"/>
          <w:szCs w:val="28"/>
        </w:rPr>
        <w:t>32</w:t>
      </w:r>
      <w:r>
        <w:rPr>
          <w:rFonts w:ascii="SimSun" w:eastAsia="SimSun" w:hAnsi="SimSun" w:cs="SimSun"/>
          <w:sz w:val="28"/>
          <w:szCs w:val="28"/>
        </w:rPr>
        <w:t>，意味着从第一条记录的真实数据的地址处向后找</w:t>
      </w:r>
      <w:r>
        <w:rPr>
          <w:sz w:val="28"/>
          <w:szCs w:val="28"/>
        </w:rPr>
        <w:t>32</w:t>
      </w:r>
      <w:r>
        <w:rPr>
          <w:rFonts w:ascii="SimSun" w:eastAsia="SimSun" w:hAnsi="SimSun" w:cs="SimSun"/>
          <w:sz w:val="28"/>
          <w:szCs w:val="28"/>
        </w:rPr>
        <w:t>个字节便是下一条记录的真实数据。</w:t>
      </w:r>
    </w:p>
    <w:p>
      <w:pPr>
        <w:pStyle w:val="MMNotes"/>
        <w:ind w:left="1988"/>
        <w:jc w:val="left"/>
      </w:pPr>
      <w:r>
        <w:rPr>
          <w:rFonts w:ascii="SimSun" w:eastAsia="SimSun" w:hAnsi="SimSun" w:cs="SimSun"/>
          <w:b/>
          <w:bCs/>
          <w:sz w:val="28"/>
          <w:szCs w:val="28"/>
        </w:rPr>
        <w:t>注意，下一条记录指得并不是按照我们插入顺序的下一条记录，而是按照主键值由小到大的顺序的下一条记录。</w:t>
      </w:r>
      <w:r>
        <w:rPr>
          <w:rFonts w:ascii="SimSun" w:eastAsia="SimSun" w:hAnsi="SimSun" w:cs="SimSun"/>
          <w:sz w:val="28"/>
          <w:szCs w:val="28"/>
        </w:rPr>
        <w:t>而且规定</w:t>
      </w:r>
      <w:r>
        <w:rPr>
          <w:sz w:val="28"/>
          <w:szCs w:val="28"/>
        </w:rPr>
        <w:t>Infimum</w:t>
      </w:r>
      <w:r>
        <w:rPr>
          <w:rFonts w:ascii="SimSun" w:eastAsia="SimSun" w:hAnsi="SimSun" w:cs="SimSun"/>
          <w:sz w:val="28"/>
          <w:szCs w:val="28"/>
        </w:rPr>
        <w:t>记录（也就是最小记录）的下一条记录就是本页中主键值最小的用户记录，而本页中主键值最大的用户记录的下一条记录就是</w:t>
      </w:r>
      <w:r>
        <w:rPr>
          <w:sz w:val="28"/>
          <w:szCs w:val="28"/>
        </w:rPr>
        <w:t xml:space="preserve"> Supremum</w:t>
      </w:r>
      <w:r>
        <w:rPr>
          <w:rFonts w:ascii="SimSun" w:eastAsia="SimSun" w:hAnsi="SimSun" w:cs="SimSun"/>
          <w:sz w:val="28"/>
          <w:szCs w:val="28"/>
        </w:rPr>
        <w:t>记录（也就是最大记录）。下图用箭头代替偏移量表示</w:t>
      </w:r>
      <w:r>
        <w:rPr>
          <w:sz w:val="28"/>
          <w:szCs w:val="28"/>
        </w:rPr>
        <w:t>next_record</w:t>
      </w:r>
      <w:r>
        <w:rPr>
          <w:rFonts w:ascii="SimSun" w:eastAsia="SimSun" w:hAnsi="SimSun" w:cs="SimSun"/>
          <w:sz w:val="28"/>
          <w:szCs w:val="28"/>
        </w:rPr>
        <w:t>。</w:t>
      </w:r>
    </w:p>
    <w:p>
      <w:pPr>
        <w:pStyle w:val="MMNotes"/>
        <w:ind w:left="1988"/>
        <w:jc w:val="left"/>
      </w:pPr>
      <w:r>
        <w:rPr>
          <w:sz w:val="28"/>
          <w:szCs w:val="28"/>
        </w:rPr>
        <w:t> </w:t>
      </w:r>
    </w:p>
    <w:p>
      <w:pPr>
        <w:pStyle w:val="MMNotes"/>
        <w:spacing w:after="240"/>
        <w:ind w:left="1988"/>
        <w:jc w:val="left"/>
      </w:pPr>
      <w:r>
        <w:drawing>
          <wp:inline>
            <wp:extent cx="4224020" cy="2057856"/>
            <wp:docPr id="10005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29"/>
                    <a:stretch>
                      <a:fillRect/>
                    </a:stretch>
                  </pic:blipFill>
                  <pic:spPr>
                    <a:xfrm>
                      <a:off x="0" y="0"/>
                      <a:ext cx="4224020" cy="2057856"/>
                    </a:xfrm>
                    <a:prstGeom prst="rect">
                      <a:avLst/>
                    </a:prstGeom>
                  </pic:spPr>
                </pic:pic>
              </a:graphicData>
            </a:graphic>
          </wp:inline>
        </w:drawing>
      </w:r>
      <w:r>
        <w:fldChar w:fldCharType="begin"/>
      </w:r>
      <w:r>
        <w:instrText>PRIVATE {"MapObjectType":"Topic","Id":"F9B05M6KjkSZxuJYMp03wQ==","Description":"TopicInfoEnd"}</w:instrText>
      </w:r>
      <w:r>
        <w:fldChar w:fldCharType="end"/>
      </w:r>
    </w:p>
    <w:p>
      <w:pPr>
        <w:pStyle w:val="MMTopic5"/>
        <w:numPr>
          <w:ilvl w:val="4"/>
          <w:numId w:val="1"/>
        </w:numPr>
        <w:spacing w:after="240"/>
      </w:pPr>
      <w:bookmarkStart w:id="65" w:name="kxwn/u3H+U6ePW06IYznnw=="/>
      <w:bookmarkStart w:id="66" w:name="_Toc256000032"/>
      <w:r>
        <w:rPr>
          <w:sz w:val="22"/>
        </w:rPr>
        <w:t>演示：删除操作</w:t>
      </w:r>
      <w:bookmarkEnd w:id="66"/>
      <w:bookmarkEnd w:id="65"/>
      <w:r>
        <w:rPr>
          <w:sz w:val="22"/>
        </w:rPr>
        <w:fldChar w:fldCharType="begin"/>
      </w:r>
      <w:r>
        <w:rPr>
          <w:sz w:val="22"/>
        </w:rPr>
        <w:instrText>PRIVATE {"MapObjectType":"Topic","SubType":"Subtopic","Id":"kxwn/u3H+U6ePW06IYznnw==","Parent":"F9B05M6KjkSZxuJYMp03wQ==","Description":"TopicStart"}</w:instrText>
      </w:r>
      <w:r>
        <w:rPr>
          <w:sz w:val="22"/>
        </w:rPr>
        <w:fldChar w:fldCharType="end"/>
      </w:r>
    </w:p>
    <w:p>
      <w:pPr>
        <w:pStyle w:val="MMNotes"/>
        <w:ind w:left="2228"/>
        <w:jc w:val="left"/>
      </w:pPr>
      <w:r>
        <w:rPr>
          <w:rFonts w:ascii="SimSun" w:eastAsia="SimSun" w:hAnsi="SimSun" w:cs="SimSun"/>
          <w:sz w:val="28"/>
          <w:szCs w:val="28"/>
        </w:rPr>
        <w:t>删除操作：</w:t>
      </w:r>
    </w:p>
    <w:p>
      <w:pPr>
        <w:pStyle w:val="MMNotes"/>
        <w:ind w:left="2228"/>
        <w:jc w:val="left"/>
      </w:pPr>
      <w:r>
        <w:rPr>
          <w:rFonts w:ascii="SimSun" w:eastAsia="SimSun" w:hAnsi="SimSun" w:cs="SimSun"/>
          <w:sz w:val="28"/>
          <w:szCs w:val="28"/>
        </w:rPr>
        <w:t>从表中删除掉一条记录，这个链表也是会跟着变化：</w:t>
      </w:r>
    </w:p>
    <w:p>
      <w:pPr>
        <w:pStyle w:val="MMNotes"/>
        <w:ind w:left="2228"/>
        <w:jc w:val="left"/>
      </w:pPr>
      <w:r>
        <w:rPr>
          <w:sz w:val="24"/>
          <w:szCs w:val="24"/>
        </w:rPr>
        <w:t>mysql&gt; DELETE FROM page_demo WHERE c1 = 2;</w:t>
      </w:r>
    </w:p>
    <w:p>
      <w:pPr>
        <w:pStyle w:val="MMNotes"/>
        <w:ind w:left="2228"/>
        <w:jc w:val="left"/>
      </w:pPr>
      <w:r>
        <w:rPr>
          <w:sz w:val="24"/>
          <w:szCs w:val="24"/>
        </w:rPr>
        <w:t>Query OK, 1 row affected (0.02 sec)</w:t>
      </w:r>
    </w:p>
    <w:p>
      <w:pPr>
        <w:pStyle w:val="MMNotes"/>
        <w:ind w:left="2228"/>
        <w:jc w:val="left"/>
      </w:pPr>
      <w:r>
        <w:rPr>
          <w:rFonts w:ascii="SimSun" w:eastAsia="SimSun" w:hAnsi="SimSun" w:cs="SimSun"/>
          <w:sz w:val="28"/>
          <w:szCs w:val="28"/>
        </w:rPr>
        <w:t>删掉第</w:t>
      </w:r>
      <w:r>
        <w:rPr>
          <w:sz w:val="28"/>
          <w:szCs w:val="28"/>
        </w:rPr>
        <w:t>2</w:t>
      </w:r>
      <w:r>
        <w:rPr>
          <w:rFonts w:ascii="SimSun" w:eastAsia="SimSun" w:hAnsi="SimSun" w:cs="SimSun"/>
          <w:sz w:val="28"/>
          <w:szCs w:val="28"/>
        </w:rPr>
        <w:t>条记录后的示意图就是：</w:t>
      </w:r>
    </w:p>
    <w:p>
      <w:pPr>
        <w:pStyle w:val="MMNotes"/>
        <w:ind w:left="2228"/>
        <w:jc w:val="left"/>
      </w:pPr>
      <w:r>
        <w:drawing>
          <wp:inline>
            <wp:extent cx="4071620" cy="1990570"/>
            <wp:docPr id="10005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30"/>
                    <a:stretch>
                      <a:fillRect/>
                    </a:stretch>
                  </pic:blipFill>
                  <pic:spPr>
                    <a:xfrm>
                      <a:off x="0" y="0"/>
                      <a:ext cx="4071620" cy="1990570"/>
                    </a:xfrm>
                    <a:prstGeom prst="rect">
                      <a:avLst/>
                    </a:prstGeom>
                  </pic:spPr>
                </pic:pic>
              </a:graphicData>
            </a:graphic>
          </wp:inline>
        </w:drawing>
      </w:r>
      <w:r>
        <w:rPr>
          <w:sz w:val="28"/>
          <w:szCs w:val="28"/>
        </w:rPr>
        <w:t> </w:t>
      </w:r>
    </w:p>
    <w:p>
      <w:pPr>
        <w:pStyle w:val="MMNotes"/>
        <w:ind w:left="2228"/>
        <w:jc w:val="left"/>
      </w:pPr>
      <w:r>
        <w:rPr>
          <w:rFonts w:ascii="SimSun" w:eastAsia="SimSun" w:hAnsi="SimSun" w:cs="SimSun"/>
          <w:sz w:val="28"/>
          <w:szCs w:val="28"/>
        </w:rPr>
        <w:t>从图中可以看出来，删除第</w:t>
      </w:r>
      <w:r>
        <w:rPr>
          <w:sz w:val="28"/>
          <w:szCs w:val="28"/>
        </w:rPr>
        <w:t>2</w:t>
      </w:r>
      <w:r>
        <w:rPr>
          <w:rFonts w:ascii="SimSun" w:eastAsia="SimSun" w:hAnsi="SimSun" w:cs="SimSun"/>
          <w:sz w:val="28"/>
          <w:szCs w:val="28"/>
        </w:rPr>
        <w:t>条记录前后主要发生了这些变化：</w:t>
      </w:r>
    </w:p>
    <w:p>
      <w:pPr>
        <w:pStyle w:val="MMNotes"/>
        <w:ind w:left="2228"/>
        <w:jc w:val="left"/>
      </w:pPr>
      <w:r>
        <w:rPr>
          <w:sz w:val="28"/>
          <w:szCs w:val="28"/>
        </w:rPr>
        <w:t xml:space="preserve">- </w:t>
      </w:r>
      <w:r>
        <w:rPr>
          <w:rFonts w:ascii="SimSun" w:eastAsia="SimSun" w:hAnsi="SimSun" w:cs="SimSun"/>
          <w:sz w:val="28"/>
          <w:szCs w:val="28"/>
        </w:rPr>
        <w:t>第</w:t>
      </w:r>
      <w:r>
        <w:rPr>
          <w:sz w:val="28"/>
          <w:szCs w:val="28"/>
        </w:rPr>
        <w:t>2</w:t>
      </w:r>
      <w:r>
        <w:rPr>
          <w:rFonts w:ascii="SimSun" w:eastAsia="SimSun" w:hAnsi="SimSun" w:cs="SimSun"/>
          <w:sz w:val="28"/>
          <w:szCs w:val="28"/>
        </w:rPr>
        <w:t>条记录并没有从存储空间中移除，而是把该条记录的</w:t>
      </w:r>
      <w:r>
        <w:rPr>
          <w:sz w:val="28"/>
          <w:szCs w:val="28"/>
        </w:rPr>
        <w:t>delete_mask</w:t>
      </w:r>
      <w:r>
        <w:rPr>
          <w:rFonts w:ascii="SimSun" w:eastAsia="SimSun" w:hAnsi="SimSun" w:cs="SimSun"/>
          <w:sz w:val="28"/>
          <w:szCs w:val="28"/>
        </w:rPr>
        <w:t>值设置为</w:t>
      </w:r>
      <w:r>
        <w:rPr>
          <w:sz w:val="28"/>
          <w:szCs w:val="28"/>
        </w:rPr>
        <w:t>1</w:t>
      </w:r>
      <w:r>
        <w:rPr>
          <w:rFonts w:ascii="SimSun" w:eastAsia="SimSun" w:hAnsi="SimSun" w:cs="SimSun"/>
          <w:sz w:val="28"/>
          <w:szCs w:val="28"/>
        </w:rPr>
        <w:t>。</w:t>
      </w:r>
    </w:p>
    <w:p>
      <w:pPr>
        <w:pStyle w:val="MMNotes"/>
        <w:ind w:left="2228"/>
        <w:jc w:val="left"/>
      </w:pPr>
      <w:r>
        <w:rPr>
          <w:sz w:val="28"/>
          <w:szCs w:val="28"/>
        </w:rPr>
        <w:t xml:space="preserve">- </w:t>
      </w:r>
      <w:r>
        <w:rPr>
          <w:rFonts w:ascii="SimSun" w:eastAsia="SimSun" w:hAnsi="SimSun" w:cs="SimSun"/>
          <w:sz w:val="28"/>
          <w:szCs w:val="28"/>
        </w:rPr>
        <w:t>第</w:t>
      </w:r>
      <w:r>
        <w:rPr>
          <w:sz w:val="28"/>
          <w:szCs w:val="28"/>
        </w:rPr>
        <w:t>2</w:t>
      </w:r>
      <w:r>
        <w:rPr>
          <w:rFonts w:ascii="SimSun" w:eastAsia="SimSun" w:hAnsi="SimSun" w:cs="SimSun"/>
          <w:sz w:val="28"/>
          <w:szCs w:val="28"/>
        </w:rPr>
        <w:t>条记录的</w:t>
      </w:r>
      <w:r>
        <w:rPr>
          <w:sz w:val="28"/>
          <w:szCs w:val="28"/>
        </w:rPr>
        <w:t>next_record</w:t>
      </w:r>
      <w:r>
        <w:rPr>
          <w:rFonts w:ascii="SimSun" w:eastAsia="SimSun" w:hAnsi="SimSun" w:cs="SimSun"/>
          <w:sz w:val="28"/>
          <w:szCs w:val="28"/>
        </w:rPr>
        <w:t>值变为了</w:t>
      </w:r>
      <w:r>
        <w:rPr>
          <w:sz w:val="28"/>
          <w:szCs w:val="28"/>
        </w:rPr>
        <w:t>0</w:t>
      </w:r>
      <w:r>
        <w:rPr>
          <w:rFonts w:ascii="SimSun" w:eastAsia="SimSun" w:hAnsi="SimSun" w:cs="SimSun"/>
          <w:sz w:val="28"/>
          <w:szCs w:val="28"/>
        </w:rPr>
        <w:t>，意味着该记录没有下一条记录了。</w:t>
      </w:r>
    </w:p>
    <w:p>
      <w:pPr>
        <w:pStyle w:val="MMNotes"/>
        <w:ind w:left="2228"/>
        <w:jc w:val="left"/>
      </w:pPr>
      <w:r>
        <w:rPr>
          <w:sz w:val="28"/>
          <w:szCs w:val="28"/>
        </w:rPr>
        <w:t xml:space="preserve">- </w:t>
      </w:r>
      <w:r>
        <w:rPr>
          <w:rFonts w:ascii="SimSun" w:eastAsia="SimSun" w:hAnsi="SimSun" w:cs="SimSun"/>
          <w:sz w:val="28"/>
          <w:szCs w:val="28"/>
        </w:rPr>
        <w:t>第</w:t>
      </w:r>
      <w:r>
        <w:rPr>
          <w:sz w:val="28"/>
          <w:szCs w:val="28"/>
        </w:rPr>
        <w:t>1</w:t>
      </w:r>
      <w:r>
        <w:rPr>
          <w:rFonts w:ascii="SimSun" w:eastAsia="SimSun" w:hAnsi="SimSun" w:cs="SimSun"/>
          <w:sz w:val="28"/>
          <w:szCs w:val="28"/>
        </w:rPr>
        <w:t>条记录的</w:t>
      </w:r>
      <w:r>
        <w:rPr>
          <w:sz w:val="28"/>
          <w:szCs w:val="28"/>
        </w:rPr>
        <w:t>next_record</w:t>
      </w:r>
      <w:r>
        <w:rPr>
          <w:rFonts w:ascii="SimSun" w:eastAsia="SimSun" w:hAnsi="SimSun" w:cs="SimSun"/>
          <w:sz w:val="28"/>
          <w:szCs w:val="28"/>
        </w:rPr>
        <w:t>指向了第</w:t>
      </w:r>
      <w:r>
        <w:rPr>
          <w:sz w:val="28"/>
          <w:szCs w:val="28"/>
        </w:rPr>
        <w:t>3</w:t>
      </w:r>
      <w:r>
        <w:rPr>
          <w:rFonts w:ascii="SimSun" w:eastAsia="SimSun" w:hAnsi="SimSun" w:cs="SimSun"/>
          <w:sz w:val="28"/>
          <w:szCs w:val="28"/>
        </w:rPr>
        <w:t>条记录。</w:t>
      </w:r>
    </w:p>
    <w:p>
      <w:pPr>
        <w:pStyle w:val="MMNotes"/>
        <w:ind w:left="2228"/>
        <w:jc w:val="left"/>
      </w:pPr>
      <w:r>
        <w:rPr>
          <w:sz w:val="28"/>
          <w:szCs w:val="28"/>
        </w:rPr>
        <w:t xml:space="preserve">- </w:t>
      </w:r>
      <w:r>
        <w:rPr>
          <w:rFonts w:ascii="SimSun" w:eastAsia="SimSun" w:hAnsi="SimSun" w:cs="SimSun"/>
          <w:sz w:val="28"/>
          <w:szCs w:val="28"/>
        </w:rPr>
        <w:t>最大记录的</w:t>
      </w:r>
      <w:r>
        <w:rPr>
          <w:sz w:val="28"/>
          <w:szCs w:val="28"/>
        </w:rPr>
        <w:t>n_owned</w:t>
      </w:r>
      <w:r>
        <w:rPr>
          <w:rFonts w:ascii="SimSun" w:eastAsia="SimSun" w:hAnsi="SimSun" w:cs="SimSun"/>
          <w:sz w:val="28"/>
          <w:szCs w:val="28"/>
        </w:rPr>
        <w:t>值从</w:t>
      </w:r>
      <w:r>
        <w:rPr>
          <w:sz w:val="28"/>
          <w:szCs w:val="28"/>
        </w:rPr>
        <w:t xml:space="preserve"> 5 </w:t>
      </w:r>
      <w:r>
        <w:rPr>
          <w:rFonts w:ascii="SimSun" w:eastAsia="SimSun" w:hAnsi="SimSun" w:cs="SimSun"/>
          <w:sz w:val="28"/>
          <w:szCs w:val="28"/>
        </w:rPr>
        <w:t>变成了</w:t>
      </w:r>
      <w:r>
        <w:rPr>
          <w:sz w:val="28"/>
          <w:szCs w:val="28"/>
        </w:rPr>
        <w:t xml:space="preserve"> 4 </w:t>
      </w:r>
      <w:r>
        <w:rPr>
          <w:rFonts w:ascii="SimSun" w:eastAsia="SimSun" w:hAnsi="SimSun" w:cs="SimSun"/>
          <w:sz w:val="28"/>
          <w:szCs w:val="28"/>
        </w:rPr>
        <w:t>。</w:t>
      </w:r>
    </w:p>
    <w:p>
      <w:pPr>
        <w:pStyle w:val="MMNotes"/>
        <w:ind w:left="2228"/>
        <w:jc w:val="left"/>
      </w:pPr>
      <w:r>
        <w:rPr>
          <w:sz w:val="28"/>
          <w:szCs w:val="28"/>
        </w:rPr>
        <w:t> </w:t>
      </w:r>
    </w:p>
    <w:p>
      <w:pPr>
        <w:pStyle w:val="MMNotes"/>
        <w:ind w:left="2228"/>
        <w:jc w:val="left"/>
      </w:pPr>
      <w:r>
        <w:rPr>
          <w:rFonts w:ascii="SimSun" w:eastAsia="SimSun" w:hAnsi="SimSun" w:cs="SimSun"/>
          <w:color w:val="FF0000"/>
          <w:sz w:val="28"/>
          <w:szCs w:val="28"/>
        </w:rPr>
        <w:t>所以，不论我们怎么对页中的记录做增删改操作，</w:t>
      </w:r>
      <w:r>
        <w:rPr>
          <w:color w:val="FF0000"/>
          <w:sz w:val="28"/>
          <w:szCs w:val="28"/>
        </w:rPr>
        <w:t>InnoDB</w:t>
      </w:r>
      <w:r>
        <w:rPr>
          <w:rFonts w:ascii="SimSun" w:eastAsia="SimSun" w:hAnsi="SimSun" w:cs="SimSun"/>
          <w:color w:val="FF0000"/>
          <w:sz w:val="28"/>
          <w:szCs w:val="28"/>
        </w:rPr>
        <w:t>始终会维护一条记录的单链表，链表中的各个节点是按照主键值由小到大的顺序连接起来的。</w:t>
      </w:r>
    </w:p>
    <w:p>
      <w:pPr>
        <w:pStyle w:val="MMNotes"/>
        <w:ind w:left="2228"/>
        <w:jc w:val="left"/>
      </w:pPr>
      <w:r>
        <w:rPr>
          <w:sz w:val="28"/>
          <w:szCs w:val="28"/>
        </w:rPr>
        <w:t> </w:t>
      </w:r>
    </w:p>
    <w:p>
      <w:pPr>
        <w:pStyle w:val="MMNotes"/>
        <w:ind w:left="2228"/>
        <w:jc w:val="left"/>
      </w:pPr>
      <w:r>
        <w:rPr>
          <w:sz w:val="28"/>
          <w:szCs w:val="28"/>
        </w:rPr>
        <w:t> </w:t>
      </w:r>
    </w:p>
    <w:p>
      <w:pPr>
        <w:pStyle w:val="MMNotes"/>
        <w:ind w:left="2228"/>
        <w:jc w:val="left"/>
      </w:pPr>
      <w:r>
        <w:rPr>
          <w:sz w:val="28"/>
          <w:szCs w:val="28"/>
        </w:rPr>
        <w:t> </w:t>
      </w:r>
    </w:p>
    <w:p>
      <w:pPr>
        <w:pStyle w:val="MMNotes"/>
        <w:ind w:left="2228"/>
        <w:jc w:val="left"/>
      </w:pPr>
      <w:r>
        <w:rPr>
          <w:sz w:val="28"/>
          <w:szCs w:val="28"/>
        </w:rPr>
        <w:t> </w:t>
      </w:r>
    </w:p>
    <w:p>
      <w:pPr>
        <w:pStyle w:val="MMNotes"/>
        <w:ind w:left="2228"/>
        <w:jc w:val="left"/>
      </w:pPr>
      <w:r>
        <w:rPr>
          <w:sz w:val="28"/>
          <w:szCs w:val="28"/>
        </w:rPr>
        <w:t> </w:t>
      </w:r>
    </w:p>
    <w:p>
      <w:pPr>
        <w:pStyle w:val="MMNotes"/>
        <w:ind w:left="2228"/>
        <w:jc w:val="left"/>
      </w:pPr>
      <w:r>
        <w:rPr>
          <w:sz w:val="28"/>
          <w:szCs w:val="28"/>
        </w:rPr>
        <w:t> </w:t>
      </w:r>
    </w:p>
    <w:p>
      <w:pPr>
        <w:pStyle w:val="MMNotes"/>
        <w:ind w:left="2228"/>
        <w:jc w:val="left"/>
      </w:pPr>
      <w:r>
        <w:rPr>
          <w:sz w:val="28"/>
          <w:szCs w:val="28"/>
        </w:rPr>
        <w:t> </w:t>
      </w:r>
    </w:p>
    <w:p>
      <w:pPr>
        <w:pStyle w:val="MMNotes"/>
        <w:spacing w:after="240"/>
        <w:ind w:left="2228"/>
        <w:jc w:val="left"/>
      </w:pPr>
      <w:r>
        <w:rPr>
          <w:sz w:val="28"/>
          <w:szCs w:val="28"/>
        </w:rPr>
        <w:t> </w:t>
      </w:r>
      <w:r>
        <w:fldChar w:fldCharType="begin"/>
      </w:r>
      <w:r>
        <w:instrText>PRIVATE {"MapObjectType":"Topic","Id":"kxwn/u3H+U6ePW06IYznnw==","Description":"TopicInfoEnd"}</w:instrText>
      </w:r>
      <w:r>
        <w:fldChar w:fldCharType="end"/>
      </w:r>
    </w:p>
    <w:p>
      <w:pPr>
        <w:pStyle w:val="MMTopic5"/>
        <w:numPr>
          <w:ilvl w:val="4"/>
          <w:numId w:val="1"/>
        </w:numPr>
        <w:spacing w:after="240"/>
      </w:pPr>
      <w:bookmarkStart w:id="67" w:name="3mR4FB6yh0WJ2fXDRW9GnA=="/>
      <w:bookmarkStart w:id="68" w:name="_Toc256000033"/>
      <w:r>
        <w:rPr>
          <w:sz w:val="22"/>
        </w:rPr>
        <w:t>演示：添加操作</w:t>
      </w:r>
      <w:bookmarkEnd w:id="68"/>
      <w:bookmarkEnd w:id="67"/>
      <w:r>
        <w:rPr>
          <w:sz w:val="22"/>
        </w:rPr>
        <w:fldChar w:fldCharType="begin"/>
      </w:r>
      <w:r>
        <w:rPr>
          <w:sz w:val="22"/>
        </w:rPr>
        <w:instrText>PRIVATE {"MapObjectType":"Topic","SubType":"Subtopic","Id":"3mR4FB6yh0WJ2fXDRW9GnA==","Parent":"F9B05M6KjkSZxuJYMp03wQ==","Description":"TopicStart"}</w:instrText>
      </w:r>
      <w:r>
        <w:rPr>
          <w:sz w:val="22"/>
        </w:rPr>
        <w:fldChar w:fldCharType="end"/>
      </w:r>
    </w:p>
    <w:p>
      <w:pPr>
        <w:pStyle w:val="MMNotes"/>
        <w:ind w:left="2228"/>
        <w:jc w:val="left"/>
      </w:pPr>
      <w:r>
        <w:rPr>
          <w:rFonts w:ascii="SimSun" w:eastAsia="SimSun" w:hAnsi="SimSun" w:cs="SimSun"/>
          <w:sz w:val="28"/>
          <w:szCs w:val="28"/>
        </w:rPr>
        <w:t>添加操作：</w:t>
      </w:r>
    </w:p>
    <w:p>
      <w:pPr>
        <w:pStyle w:val="MMNotes"/>
        <w:ind w:left="2228"/>
        <w:jc w:val="left"/>
      </w:pPr>
      <w:r>
        <w:rPr>
          <w:rFonts w:ascii="SimSun" w:eastAsia="SimSun" w:hAnsi="SimSun" w:cs="SimSun"/>
          <w:sz w:val="28"/>
          <w:szCs w:val="28"/>
        </w:rPr>
        <w:t>主键值为</w:t>
      </w:r>
      <w:r>
        <w:rPr>
          <w:sz w:val="28"/>
          <w:szCs w:val="28"/>
        </w:rPr>
        <w:t>2</w:t>
      </w:r>
      <w:r>
        <w:rPr>
          <w:rFonts w:ascii="SimSun" w:eastAsia="SimSun" w:hAnsi="SimSun" w:cs="SimSun"/>
          <w:sz w:val="28"/>
          <w:szCs w:val="28"/>
        </w:rPr>
        <w:t>的记录被我们删掉了，但是存储空间却没有回收，如果我们再次把这条记录插入到表中，会发生什么事呢？</w:t>
      </w:r>
    </w:p>
    <w:p>
      <w:pPr>
        <w:pStyle w:val="MMNotes"/>
        <w:ind w:left="2228"/>
        <w:jc w:val="left"/>
      </w:pPr>
      <w:r>
        <w:rPr>
          <w:sz w:val="24"/>
          <w:szCs w:val="24"/>
        </w:rPr>
        <w:t>mysql&gt; INSERT INTO page_demo VALUES(2, 200, 'tong');</w:t>
      </w:r>
    </w:p>
    <w:p>
      <w:pPr>
        <w:pStyle w:val="MMNotes"/>
        <w:ind w:left="2228"/>
        <w:jc w:val="left"/>
      </w:pPr>
      <w:r>
        <w:rPr>
          <w:sz w:val="24"/>
          <w:szCs w:val="24"/>
        </w:rPr>
        <w:t>Query OK, 1 row affected (0.00 sec)</w:t>
      </w:r>
    </w:p>
    <w:p>
      <w:pPr>
        <w:pStyle w:val="MMNotes"/>
        <w:ind w:left="2228"/>
        <w:jc w:val="left"/>
      </w:pPr>
      <w:r>
        <w:rPr>
          <w:sz w:val="28"/>
          <w:szCs w:val="28"/>
        </w:rPr>
        <w:t> </w:t>
      </w:r>
    </w:p>
    <w:p>
      <w:pPr>
        <w:pStyle w:val="MMNotes"/>
        <w:ind w:left="2228"/>
        <w:jc w:val="left"/>
      </w:pPr>
      <w:r>
        <w:rPr>
          <w:rFonts w:ascii="SimSun" w:eastAsia="SimSun" w:hAnsi="SimSun" w:cs="SimSun"/>
          <w:sz w:val="28"/>
          <w:szCs w:val="28"/>
        </w:rPr>
        <w:t>我们看一下记录的存储情况：</w:t>
      </w:r>
    </w:p>
    <w:p>
      <w:pPr>
        <w:pStyle w:val="MMNotes"/>
        <w:ind w:left="2228"/>
        <w:jc w:val="left"/>
      </w:pPr>
      <w:r>
        <w:drawing>
          <wp:inline>
            <wp:extent cx="4071620" cy="1996407"/>
            <wp:docPr id="10005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31"/>
                    <a:stretch>
                      <a:fillRect/>
                    </a:stretch>
                  </pic:blipFill>
                  <pic:spPr>
                    <a:xfrm>
                      <a:off x="0" y="0"/>
                      <a:ext cx="4071620" cy="1996407"/>
                    </a:xfrm>
                    <a:prstGeom prst="rect">
                      <a:avLst/>
                    </a:prstGeom>
                  </pic:spPr>
                </pic:pic>
              </a:graphicData>
            </a:graphic>
          </wp:inline>
        </w:drawing>
      </w:r>
    </w:p>
    <w:p>
      <w:pPr>
        <w:pStyle w:val="MMNotes"/>
        <w:ind w:left="2228"/>
        <w:jc w:val="left"/>
      </w:pPr>
      <w:r>
        <w:rPr>
          <w:sz w:val="28"/>
          <w:szCs w:val="28"/>
        </w:rPr>
        <w:t> </w:t>
      </w:r>
    </w:p>
    <w:p>
      <w:pPr>
        <w:pStyle w:val="MMNotes"/>
        <w:ind w:left="2228"/>
        <w:jc w:val="left"/>
      </w:pPr>
      <w:r>
        <w:rPr>
          <w:rFonts w:ascii="SimSun" w:eastAsia="SimSun" w:hAnsi="SimSun" w:cs="SimSun"/>
          <w:sz w:val="28"/>
          <w:szCs w:val="28"/>
        </w:rPr>
        <w:t>直接复用了原来被删除记录的存储空间。</w:t>
      </w:r>
    </w:p>
    <w:p>
      <w:pPr>
        <w:pStyle w:val="MMNotes"/>
        <w:ind w:left="2228"/>
        <w:jc w:val="left"/>
      </w:pPr>
      <w:r>
        <w:rPr>
          <w:sz w:val="28"/>
          <w:szCs w:val="28"/>
        </w:rPr>
        <w:t> </w:t>
      </w:r>
    </w:p>
    <w:p>
      <w:pPr>
        <w:pStyle w:val="MMNotes"/>
        <w:ind w:left="2228"/>
        <w:jc w:val="left"/>
      </w:pPr>
      <w:r>
        <w:rPr>
          <w:rFonts w:ascii="SimSun" w:eastAsia="SimSun" w:hAnsi="SimSun" w:cs="SimSun"/>
          <w:sz w:val="28"/>
          <w:szCs w:val="28"/>
        </w:rPr>
        <w:t>说明：</w:t>
      </w:r>
    </w:p>
    <w:p>
      <w:pPr>
        <w:pStyle w:val="MMNotes"/>
        <w:ind w:left="2228"/>
        <w:jc w:val="left"/>
      </w:pPr>
      <w:r>
        <w:rPr>
          <w:rFonts w:ascii="SimSun" w:eastAsia="SimSun" w:hAnsi="SimSun" w:cs="SimSun"/>
          <w:sz w:val="28"/>
          <w:szCs w:val="28"/>
        </w:rPr>
        <w:t>当数据页中存在多条被删除掉的记录时，这些记录的</w:t>
      </w:r>
      <w:r>
        <w:rPr>
          <w:sz w:val="28"/>
          <w:szCs w:val="28"/>
        </w:rPr>
        <w:t>next_record</w:t>
      </w:r>
      <w:r>
        <w:rPr>
          <w:rFonts w:ascii="SimSun" w:eastAsia="SimSun" w:hAnsi="SimSun" w:cs="SimSun"/>
          <w:sz w:val="28"/>
          <w:szCs w:val="28"/>
        </w:rPr>
        <w:t>属性将会把这些被删除掉的记录组成一个垃圾链表，以备之后重用这部分存储空间。</w:t>
      </w:r>
    </w:p>
    <w:p>
      <w:pPr>
        <w:pStyle w:val="MMNotes"/>
        <w:ind w:left="2228"/>
        <w:jc w:val="left"/>
      </w:pPr>
      <w:r>
        <w:rPr>
          <w:sz w:val="28"/>
          <w:szCs w:val="28"/>
        </w:rPr>
        <w:t> </w:t>
      </w:r>
    </w:p>
    <w:p>
      <w:pPr>
        <w:pStyle w:val="MMNotes"/>
        <w:spacing w:after="240"/>
        <w:ind w:left="2228"/>
        <w:jc w:val="left"/>
      </w:pPr>
      <w:r>
        <w:rPr>
          <w:sz w:val="28"/>
          <w:szCs w:val="28"/>
        </w:rPr>
        <w:t> </w:t>
      </w:r>
      <w:r>
        <w:fldChar w:fldCharType="begin"/>
      </w:r>
      <w:r>
        <w:instrText>PRIVATE {"MapObjectType":"Topic","Id":"3mR4FB6yh0WJ2fXDRW9GnA==","Description":"TopicInfoEnd"}</w:instrText>
      </w:r>
      <w:r>
        <w:fldChar w:fldCharType="end"/>
      </w:r>
    </w:p>
    <w:p>
      <w:pPr>
        <w:pStyle w:val="MMTopic3"/>
        <w:numPr>
          <w:ilvl w:val="2"/>
          <w:numId w:val="1"/>
        </w:numPr>
        <w:spacing w:after="240"/>
      </w:pPr>
      <w:bookmarkStart w:id="69" w:name="W0sOShcoP0uA7ZLLyT781g=="/>
      <w:bookmarkStart w:id="70" w:name="_Toc256000034"/>
      <w:r>
        <w:rPr>
          <w:sz w:val="22"/>
        </w:rPr>
        <w:t>记录的真实数据</w:t>
      </w:r>
      <w:bookmarkEnd w:id="70"/>
      <w:bookmarkEnd w:id="69"/>
      <w:r>
        <w:rPr>
          <w:sz w:val="22"/>
        </w:rPr>
        <w:fldChar w:fldCharType="begin"/>
      </w:r>
      <w:r>
        <w:rPr>
          <w:sz w:val="22"/>
        </w:rPr>
        <w:instrText>PRIVATE {"MapObjectType":"Topic","SubType":"Subtopic","Id":"W0sOShcoP0uA7ZLLyT781g==","Parent":"6aNQQ0AGgU2QkMpZcyM8Eg==","Description":"TopicStart"}</w:instrText>
      </w:r>
      <w:r>
        <w:rPr>
          <w:sz w:val="22"/>
        </w:rPr>
        <w:fldChar w:fldCharType="end"/>
      </w:r>
    </w:p>
    <w:p>
      <w:pPr>
        <w:pStyle w:val="MMNotes"/>
        <w:ind w:left="2028"/>
        <w:jc w:val="left"/>
      </w:pPr>
      <w:r>
        <w:rPr>
          <w:rFonts w:ascii="SimSun" w:eastAsia="SimSun" w:hAnsi="SimSun" w:cs="SimSun"/>
          <w:sz w:val="28"/>
          <w:szCs w:val="28"/>
        </w:rPr>
        <w:t>记录的真实数据除了我们自己定义的列的数据以外，还会有三个隐藏列：</w:t>
      </w:r>
    </w:p>
    <w:p>
      <w:pPr>
        <w:pStyle w:val="MMNotes"/>
        <w:ind w:left="2028"/>
        <w:jc w:val="left"/>
      </w:pPr>
      <w:r>
        <w:drawing>
          <wp:inline>
            <wp:extent cx="4198620" cy="1389096"/>
            <wp:docPr id="10005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32"/>
                    <a:stretch>
                      <a:fillRect/>
                    </a:stretch>
                  </pic:blipFill>
                  <pic:spPr>
                    <a:xfrm>
                      <a:off x="0" y="0"/>
                      <a:ext cx="4198620" cy="1389096"/>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rFonts w:ascii="SimSun" w:eastAsia="SimSun" w:hAnsi="SimSun" w:cs="SimSun"/>
          <w:sz w:val="28"/>
          <w:szCs w:val="28"/>
        </w:rPr>
        <w:t>实际上这几个列的真正名称其实是：</w:t>
      </w:r>
      <w:r>
        <w:rPr>
          <w:sz w:val="28"/>
          <w:szCs w:val="28"/>
        </w:rPr>
        <w:t>DB_ROW_ID</w:t>
      </w:r>
      <w:r>
        <w:rPr>
          <w:rFonts w:ascii="SimSun" w:eastAsia="SimSun" w:hAnsi="SimSun" w:cs="SimSun"/>
          <w:sz w:val="28"/>
          <w:szCs w:val="28"/>
        </w:rPr>
        <w:t>、</w:t>
      </w:r>
      <w:r>
        <w:rPr>
          <w:sz w:val="28"/>
          <w:szCs w:val="28"/>
        </w:rPr>
        <w:t>DB_TRX_ID</w:t>
      </w:r>
      <w:r>
        <w:rPr>
          <w:rFonts w:ascii="SimSun" w:eastAsia="SimSun" w:hAnsi="SimSun" w:cs="SimSun"/>
          <w:sz w:val="28"/>
          <w:szCs w:val="28"/>
        </w:rPr>
        <w:t>、</w:t>
      </w:r>
      <w:r>
        <w:rPr>
          <w:sz w:val="28"/>
          <w:szCs w:val="28"/>
        </w:rPr>
        <w:t>DB_ROLL_PTR</w:t>
      </w:r>
      <w:r>
        <w:rPr>
          <w:rFonts w:ascii="SimSun" w:eastAsia="SimSun" w:hAnsi="SimSun" w:cs="SimSun"/>
          <w:sz w:val="28"/>
          <w:szCs w:val="28"/>
        </w:rPr>
        <w:t>。</w:t>
      </w:r>
    </w:p>
    <w:p>
      <w:pPr>
        <w:pStyle w:val="MMNotes"/>
        <w:numPr>
          <w:ilvl w:val="0"/>
          <w:numId w:val="13"/>
        </w:numPr>
        <w:pBdr>
          <w:left w:val="none" w:sz="0" w:space="0" w:color="auto"/>
        </w:pBdr>
        <w:spacing w:before="0" w:after="0"/>
        <w:ind w:left="2708" w:right="0" w:hanging="360"/>
        <w:jc w:val="left"/>
      </w:pPr>
      <w:r>
        <w:rPr>
          <w:rFonts w:ascii="SimSun" w:eastAsia="SimSun" w:hAnsi="SimSun" w:cs="SimSun"/>
          <w:sz w:val="28"/>
          <w:szCs w:val="28"/>
        </w:rPr>
        <w:t>一个表没有手动定义主键，则会选取一个</w:t>
      </w:r>
      <w:r>
        <w:rPr>
          <w:sz w:val="28"/>
          <w:szCs w:val="28"/>
        </w:rPr>
        <w:t>Unique</w:t>
      </w:r>
      <w:r>
        <w:rPr>
          <w:rFonts w:ascii="SimSun" w:eastAsia="SimSun" w:hAnsi="SimSun" w:cs="SimSun"/>
          <w:sz w:val="28"/>
          <w:szCs w:val="28"/>
        </w:rPr>
        <w:t>键作为主键，如果连</w:t>
      </w:r>
      <w:r>
        <w:rPr>
          <w:sz w:val="28"/>
          <w:szCs w:val="28"/>
        </w:rPr>
        <w:t>Unique</w:t>
      </w:r>
      <w:r>
        <w:rPr>
          <w:rFonts w:ascii="SimSun" w:eastAsia="SimSun" w:hAnsi="SimSun" w:cs="SimSun"/>
          <w:sz w:val="28"/>
          <w:szCs w:val="28"/>
        </w:rPr>
        <w:t>键都没有定义的话，则会为表默认添加一个名为</w:t>
      </w:r>
      <w:r>
        <w:rPr>
          <w:sz w:val="28"/>
          <w:szCs w:val="28"/>
        </w:rPr>
        <w:t>row_id</w:t>
      </w:r>
      <w:r>
        <w:rPr>
          <w:rFonts w:ascii="SimSun" w:eastAsia="SimSun" w:hAnsi="SimSun" w:cs="SimSun"/>
          <w:sz w:val="28"/>
          <w:szCs w:val="28"/>
        </w:rPr>
        <w:t>的隐藏列作为主键。所以</w:t>
      </w:r>
      <w:r>
        <w:rPr>
          <w:sz w:val="28"/>
          <w:szCs w:val="28"/>
        </w:rPr>
        <w:t>row_id</w:t>
      </w:r>
      <w:r>
        <w:rPr>
          <w:rFonts w:ascii="SimSun" w:eastAsia="SimSun" w:hAnsi="SimSun" w:cs="SimSun"/>
          <w:sz w:val="28"/>
          <w:szCs w:val="28"/>
        </w:rPr>
        <w:t>是在没有自定义主键以及</w:t>
      </w:r>
      <w:r>
        <w:rPr>
          <w:sz w:val="28"/>
          <w:szCs w:val="28"/>
        </w:rPr>
        <w:t>Unique</w:t>
      </w:r>
      <w:r>
        <w:rPr>
          <w:rFonts w:ascii="SimSun" w:eastAsia="SimSun" w:hAnsi="SimSun" w:cs="SimSun"/>
          <w:sz w:val="28"/>
          <w:szCs w:val="28"/>
        </w:rPr>
        <w:t>键的情况下才会存在的。</w:t>
      </w:r>
    </w:p>
    <w:p>
      <w:pPr>
        <w:pStyle w:val="MMNotes"/>
        <w:numPr>
          <w:ilvl w:val="0"/>
          <w:numId w:val="14"/>
        </w:numPr>
        <w:pBdr>
          <w:left w:val="none" w:sz="0" w:space="0" w:color="auto"/>
        </w:pBdr>
        <w:spacing w:before="0" w:after="0"/>
        <w:ind w:left="2708" w:right="0" w:hanging="360"/>
        <w:jc w:val="left"/>
      </w:pPr>
      <w:r>
        <w:rPr>
          <w:rFonts w:ascii="SimSun" w:eastAsia="SimSun" w:hAnsi="SimSun" w:cs="SimSun"/>
          <w:sz w:val="28"/>
          <w:szCs w:val="28"/>
        </w:rPr>
        <w:t>事务</w:t>
      </w:r>
      <w:r>
        <w:rPr>
          <w:sz w:val="28"/>
          <w:szCs w:val="28"/>
        </w:rPr>
        <w:t>ID</w:t>
      </w:r>
      <w:r>
        <w:rPr>
          <w:rFonts w:ascii="SimSun" w:eastAsia="SimSun" w:hAnsi="SimSun" w:cs="SimSun"/>
          <w:sz w:val="28"/>
          <w:szCs w:val="28"/>
        </w:rPr>
        <w:t>和回滚指针在后面的《第</w:t>
      </w:r>
      <w:r>
        <w:rPr>
          <w:sz w:val="28"/>
          <w:szCs w:val="28"/>
        </w:rPr>
        <w:t>14</w:t>
      </w:r>
      <w:r>
        <w:rPr>
          <w:rFonts w:ascii="SimSun" w:eastAsia="SimSun" w:hAnsi="SimSun" w:cs="SimSun"/>
          <w:sz w:val="28"/>
          <w:szCs w:val="28"/>
        </w:rPr>
        <w:t>章</w:t>
      </w:r>
      <w:r>
        <w:rPr>
          <w:sz w:val="28"/>
          <w:szCs w:val="28"/>
        </w:rPr>
        <w:t>_MySQL</w:t>
      </w:r>
      <w:r>
        <w:rPr>
          <w:rFonts w:ascii="SimSun" w:eastAsia="SimSun" w:hAnsi="SimSun" w:cs="SimSun"/>
          <w:sz w:val="28"/>
          <w:szCs w:val="28"/>
        </w:rPr>
        <w:t>事务日志》章节中讲解。</w:t>
      </w:r>
    </w:p>
    <w:p>
      <w:pPr>
        <w:pStyle w:val="MMNotes"/>
        <w:ind w:left="2028"/>
        <w:jc w:val="left"/>
      </w:pPr>
      <w:r>
        <w:rPr>
          <w:sz w:val="28"/>
          <w:szCs w:val="28"/>
        </w:rPr>
        <w:t> </w:t>
      </w:r>
    </w:p>
    <w:p>
      <w:pPr>
        <w:pStyle w:val="MMNotes"/>
        <w:ind w:left="2028"/>
        <w:jc w:val="left"/>
      </w:pPr>
      <w:r>
        <w:rPr>
          <w:rFonts w:ascii="SimSun" w:eastAsia="SimSun" w:hAnsi="SimSun" w:cs="SimSun"/>
          <w:sz w:val="28"/>
          <w:szCs w:val="28"/>
        </w:rPr>
        <w:t>举例：分析</w:t>
      </w:r>
      <w:r>
        <w:rPr>
          <w:sz w:val="28"/>
          <w:szCs w:val="28"/>
        </w:rPr>
        <w:t>Compact</w:t>
      </w:r>
      <w:r>
        <w:rPr>
          <w:rFonts w:ascii="SimSun" w:eastAsia="SimSun" w:hAnsi="SimSun" w:cs="SimSun"/>
          <w:sz w:val="28"/>
          <w:szCs w:val="28"/>
        </w:rPr>
        <w:t>行记录的内部结构：</w:t>
      </w:r>
    </w:p>
    <w:p>
      <w:pPr>
        <w:pStyle w:val="MMNotes"/>
        <w:ind w:left="2028"/>
        <w:jc w:val="left"/>
      </w:pPr>
      <w:r>
        <w:rPr>
          <w:sz w:val="24"/>
          <w:szCs w:val="24"/>
        </w:rPr>
        <w:t>CREATE TABLE mytest(</w:t>
      </w:r>
    </w:p>
    <w:p>
      <w:pPr>
        <w:pStyle w:val="MMNotes"/>
        <w:ind w:left="2028"/>
        <w:jc w:val="left"/>
      </w:pPr>
      <w:r>
        <w:rPr>
          <w:sz w:val="24"/>
          <w:szCs w:val="24"/>
        </w:rPr>
        <w:t>col1 VARCHAR(10),</w:t>
      </w:r>
    </w:p>
    <w:p>
      <w:pPr>
        <w:pStyle w:val="MMNotes"/>
        <w:ind w:left="2028"/>
        <w:jc w:val="left"/>
      </w:pPr>
      <w:r>
        <w:rPr>
          <w:sz w:val="24"/>
          <w:szCs w:val="24"/>
        </w:rPr>
        <w:t>col2 VARCHAR(10),</w:t>
      </w:r>
    </w:p>
    <w:p>
      <w:pPr>
        <w:pStyle w:val="MMNotes"/>
        <w:ind w:left="2028"/>
        <w:jc w:val="left"/>
      </w:pPr>
      <w:r>
        <w:rPr>
          <w:sz w:val="24"/>
          <w:szCs w:val="24"/>
        </w:rPr>
        <w:t>col3 CHAR(10),</w:t>
      </w:r>
    </w:p>
    <w:p>
      <w:pPr>
        <w:pStyle w:val="MMNotes"/>
        <w:ind w:left="2028"/>
        <w:jc w:val="left"/>
      </w:pPr>
      <w:r>
        <w:rPr>
          <w:sz w:val="24"/>
          <w:szCs w:val="24"/>
        </w:rPr>
        <w:t>col4 VARCHAR(10)</w:t>
      </w:r>
    </w:p>
    <w:p>
      <w:pPr>
        <w:pStyle w:val="MMNotes"/>
        <w:ind w:left="2028"/>
        <w:jc w:val="left"/>
      </w:pPr>
      <w:r>
        <w:rPr>
          <w:sz w:val="24"/>
          <w:szCs w:val="24"/>
        </w:rPr>
        <w:t>)ENGINE=INNODB CHARSET=LATIN1 ROW_FORMAT=COMPACT;</w:t>
      </w:r>
    </w:p>
    <w:p>
      <w:pPr>
        <w:pStyle w:val="MMNotes"/>
        <w:ind w:left="2028"/>
        <w:jc w:val="left"/>
      </w:pPr>
      <w:r>
        <w:rPr>
          <w:sz w:val="24"/>
          <w:szCs w:val="24"/>
        </w:rPr>
        <w:t> </w:t>
      </w:r>
    </w:p>
    <w:p>
      <w:pPr>
        <w:pStyle w:val="MMNotes"/>
        <w:ind w:left="2028"/>
        <w:jc w:val="left"/>
      </w:pPr>
      <w:r>
        <w:rPr>
          <w:sz w:val="24"/>
          <w:szCs w:val="24"/>
        </w:rPr>
        <w:t> </w:t>
      </w:r>
    </w:p>
    <w:p>
      <w:pPr>
        <w:pStyle w:val="MMNotes"/>
        <w:ind w:left="2028"/>
        <w:jc w:val="left"/>
      </w:pPr>
      <w:r>
        <w:rPr>
          <w:sz w:val="24"/>
          <w:szCs w:val="24"/>
        </w:rPr>
        <w:t>INSERT INTO mytest</w:t>
      </w:r>
    </w:p>
    <w:p>
      <w:pPr>
        <w:pStyle w:val="MMNotes"/>
        <w:ind w:left="2028"/>
        <w:jc w:val="left"/>
      </w:pPr>
      <w:r>
        <w:rPr>
          <w:sz w:val="24"/>
          <w:szCs w:val="24"/>
        </w:rPr>
        <w:t>VALUES('a','bb','bb','ccc');</w:t>
      </w:r>
    </w:p>
    <w:p>
      <w:pPr>
        <w:pStyle w:val="MMNotes"/>
        <w:ind w:left="2028"/>
        <w:jc w:val="left"/>
      </w:pPr>
      <w:r>
        <w:rPr>
          <w:sz w:val="24"/>
          <w:szCs w:val="24"/>
        </w:rPr>
        <w:t> </w:t>
      </w:r>
    </w:p>
    <w:p>
      <w:pPr>
        <w:pStyle w:val="MMNotes"/>
        <w:ind w:left="2028"/>
        <w:jc w:val="left"/>
      </w:pPr>
      <w:r>
        <w:rPr>
          <w:sz w:val="24"/>
          <w:szCs w:val="24"/>
        </w:rPr>
        <w:t>INSERT INTO mytest</w:t>
      </w:r>
    </w:p>
    <w:p>
      <w:pPr>
        <w:pStyle w:val="MMNotes"/>
        <w:ind w:left="2028"/>
        <w:jc w:val="left"/>
      </w:pPr>
      <w:r>
        <w:rPr>
          <w:sz w:val="24"/>
          <w:szCs w:val="24"/>
        </w:rPr>
        <w:t>VALUES('d','ee','ee','fff');</w:t>
      </w:r>
    </w:p>
    <w:p>
      <w:pPr>
        <w:pStyle w:val="MMNotes"/>
        <w:ind w:left="2028"/>
        <w:jc w:val="left"/>
      </w:pPr>
      <w:r>
        <w:rPr>
          <w:sz w:val="24"/>
          <w:szCs w:val="24"/>
        </w:rPr>
        <w:t> </w:t>
      </w:r>
    </w:p>
    <w:p>
      <w:pPr>
        <w:pStyle w:val="MMNotes"/>
        <w:ind w:left="2028"/>
        <w:jc w:val="left"/>
      </w:pPr>
      <w:r>
        <w:rPr>
          <w:sz w:val="24"/>
          <w:szCs w:val="24"/>
        </w:rPr>
        <w:t>INSERT INTO mytest</w:t>
      </w:r>
    </w:p>
    <w:p>
      <w:pPr>
        <w:pStyle w:val="MMNotes"/>
        <w:ind w:left="2028"/>
        <w:jc w:val="left"/>
      </w:pPr>
      <w:r>
        <w:rPr>
          <w:sz w:val="24"/>
          <w:szCs w:val="24"/>
        </w:rPr>
        <w:t>VALUES('d',NULL,NULL,'fff');</w:t>
      </w:r>
    </w:p>
    <w:p>
      <w:pPr>
        <w:pStyle w:val="MMNotes"/>
        <w:ind w:left="2028"/>
        <w:jc w:val="left"/>
      </w:pPr>
      <w:r>
        <w:rPr>
          <w:sz w:val="28"/>
          <w:szCs w:val="28"/>
        </w:rPr>
        <w:t> </w:t>
      </w:r>
    </w:p>
    <w:p>
      <w:pPr>
        <w:pStyle w:val="MMNotes"/>
        <w:ind w:left="2028"/>
        <w:jc w:val="left"/>
      </w:pPr>
      <w:r>
        <w:rPr>
          <w:rFonts w:ascii="SimSun" w:eastAsia="SimSun" w:hAnsi="SimSun" w:cs="SimSun"/>
          <w:sz w:val="28"/>
          <w:szCs w:val="28"/>
        </w:rPr>
        <w:t>在</w:t>
      </w:r>
      <w:r>
        <w:rPr>
          <w:sz w:val="28"/>
          <w:szCs w:val="28"/>
        </w:rPr>
        <w:t>Windows</w:t>
      </w:r>
      <w:r>
        <w:rPr>
          <w:rFonts w:ascii="SimSun" w:eastAsia="SimSun" w:hAnsi="SimSun" w:cs="SimSun"/>
          <w:sz w:val="28"/>
          <w:szCs w:val="28"/>
        </w:rPr>
        <w:t>操作系统下，可以选择通过程序</w:t>
      </w:r>
      <w:r>
        <w:rPr>
          <w:sz w:val="28"/>
          <w:szCs w:val="28"/>
        </w:rPr>
        <w:t>UltraEdit</w:t>
      </w:r>
      <w:r>
        <w:rPr>
          <w:rFonts w:ascii="SimSun" w:eastAsia="SimSun" w:hAnsi="SimSun" w:cs="SimSun"/>
          <w:sz w:val="28"/>
          <w:szCs w:val="28"/>
        </w:rPr>
        <w:t>打开表空间文件</w:t>
      </w:r>
      <w:r>
        <w:rPr>
          <w:sz w:val="28"/>
          <w:szCs w:val="28"/>
        </w:rPr>
        <w:t>mytest.ibd</w:t>
      </w:r>
      <w:r>
        <w:rPr>
          <w:rFonts w:ascii="SimSun" w:eastAsia="SimSun" w:hAnsi="SimSun" w:cs="SimSun"/>
          <w:sz w:val="28"/>
          <w:szCs w:val="28"/>
        </w:rPr>
        <w:t>这个二进制文件。内容如下：</w:t>
      </w:r>
    </w:p>
    <w:p>
      <w:pPr>
        <w:pStyle w:val="MMNotes"/>
        <w:ind w:left="2028"/>
        <w:jc w:val="left"/>
      </w:pPr>
      <w:r>
        <w:rPr>
          <w:sz w:val="28"/>
          <w:szCs w:val="28"/>
        </w:rPr>
        <w:t>------------------------------------------------------------------------------------------</w:t>
      </w:r>
    </w:p>
    <w:p>
      <w:pPr>
        <w:pStyle w:val="MMNotes"/>
        <w:ind w:left="2028"/>
        <w:jc w:val="left"/>
      </w:pPr>
      <w:r>
        <w:rPr>
          <w:sz w:val="24"/>
          <w:szCs w:val="24"/>
        </w:rPr>
        <w:t xml:space="preserve">0000c070 73 75 70 72 65 6d 75 6d </w:t>
      </w:r>
      <w:r>
        <w:rPr>
          <w:color w:val="FF0000"/>
          <w:sz w:val="24"/>
          <w:szCs w:val="24"/>
        </w:rPr>
        <w:t xml:space="preserve">03 02 01 </w:t>
      </w:r>
      <w:r>
        <w:rPr>
          <w:color w:val="00FF00"/>
          <w:sz w:val="24"/>
          <w:szCs w:val="24"/>
        </w:rPr>
        <w:t>00</w:t>
      </w:r>
      <w:r>
        <w:rPr>
          <w:sz w:val="24"/>
          <w:szCs w:val="24"/>
        </w:rPr>
        <w:t> </w:t>
      </w:r>
      <w:r>
        <w:rPr>
          <w:color w:val="FF00FF"/>
          <w:sz w:val="24"/>
          <w:szCs w:val="24"/>
        </w:rPr>
        <w:t>00 00 10 00</w:t>
      </w:r>
      <w:r>
        <w:rPr>
          <w:sz w:val="24"/>
          <w:szCs w:val="24"/>
        </w:rPr>
        <w:t>|supremum........|</w:t>
      </w:r>
    </w:p>
    <w:p>
      <w:pPr>
        <w:pStyle w:val="MMNotes"/>
        <w:ind w:left="2028"/>
        <w:jc w:val="left"/>
      </w:pPr>
      <w:r>
        <w:rPr>
          <w:sz w:val="24"/>
          <w:szCs w:val="24"/>
        </w:rPr>
        <w:t xml:space="preserve">0000c080 </w:t>
      </w:r>
      <w:r>
        <w:rPr>
          <w:color w:val="FF00FF"/>
          <w:sz w:val="24"/>
          <w:szCs w:val="24"/>
        </w:rPr>
        <w:t xml:space="preserve">2c </w:t>
      </w:r>
      <w:r>
        <w:rPr>
          <w:color w:val="0000FF"/>
          <w:sz w:val="24"/>
          <w:szCs w:val="24"/>
        </w:rPr>
        <w:t>00 00 00 2b 68 00</w:t>
      </w:r>
      <w:r>
        <w:rPr>
          <w:sz w:val="24"/>
          <w:szCs w:val="24"/>
        </w:rPr>
        <w:t> </w:t>
      </w:r>
      <w:r>
        <w:rPr>
          <w:color w:val="FF0000"/>
          <w:sz w:val="24"/>
          <w:szCs w:val="24"/>
        </w:rPr>
        <w:t>00 00 00 00 06 05</w:t>
      </w:r>
      <w:r>
        <w:rPr>
          <w:sz w:val="24"/>
          <w:szCs w:val="24"/>
        </w:rPr>
        <w:t> </w:t>
      </w:r>
      <w:r>
        <w:rPr>
          <w:color w:val="800080"/>
          <w:sz w:val="24"/>
          <w:szCs w:val="24"/>
        </w:rPr>
        <w:t>80 00 00</w:t>
      </w:r>
      <w:r>
        <w:rPr>
          <w:sz w:val="24"/>
          <w:szCs w:val="24"/>
        </w:rPr>
        <w:t>|,...+h..........|</w:t>
      </w:r>
    </w:p>
    <w:p>
      <w:pPr>
        <w:pStyle w:val="MMNotes"/>
        <w:ind w:left="2028"/>
        <w:jc w:val="left"/>
      </w:pPr>
      <w:r>
        <w:rPr>
          <w:sz w:val="24"/>
          <w:szCs w:val="24"/>
        </w:rPr>
        <w:t xml:space="preserve">0000c090 </w:t>
      </w:r>
      <w:r>
        <w:rPr>
          <w:color w:val="800080"/>
          <w:sz w:val="24"/>
          <w:szCs w:val="24"/>
        </w:rPr>
        <w:t>00 32 01 10</w:t>
      </w:r>
      <w:r>
        <w:rPr>
          <w:sz w:val="24"/>
          <w:szCs w:val="24"/>
        </w:rPr>
        <w:t> </w:t>
      </w:r>
      <w:r>
        <w:rPr>
          <w:color w:val="FFCC00"/>
          <w:sz w:val="24"/>
          <w:szCs w:val="24"/>
        </w:rPr>
        <w:t>61</w:t>
      </w:r>
      <w:r>
        <w:rPr>
          <w:color w:val="CC99FF"/>
          <w:sz w:val="24"/>
          <w:szCs w:val="24"/>
        </w:rPr>
        <w:t> 62 62</w:t>
      </w:r>
      <w:r>
        <w:rPr>
          <w:sz w:val="24"/>
          <w:szCs w:val="24"/>
        </w:rPr>
        <w:t> </w:t>
      </w:r>
      <w:r>
        <w:rPr>
          <w:color w:val="FF6600"/>
          <w:sz w:val="24"/>
          <w:szCs w:val="24"/>
        </w:rPr>
        <w:t>62 62 20 20 20 20 20 20 20</w:t>
      </w:r>
      <w:r>
        <w:rPr>
          <w:sz w:val="24"/>
          <w:szCs w:val="24"/>
        </w:rPr>
        <w:t>|.2..abbbb|</w:t>
      </w:r>
    </w:p>
    <w:p>
      <w:pPr>
        <w:pStyle w:val="MMNotes"/>
        <w:ind w:left="2028"/>
        <w:jc w:val="left"/>
      </w:pPr>
      <w:r>
        <w:rPr>
          <w:sz w:val="24"/>
          <w:szCs w:val="24"/>
        </w:rPr>
        <w:t xml:space="preserve">0000c0a0 </w:t>
      </w:r>
      <w:r>
        <w:rPr>
          <w:color w:val="FF6600"/>
          <w:sz w:val="24"/>
          <w:szCs w:val="24"/>
        </w:rPr>
        <w:t>20</w:t>
      </w:r>
      <w:r>
        <w:rPr>
          <w:sz w:val="24"/>
          <w:szCs w:val="24"/>
        </w:rPr>
        <w:t> </w:t>
      </w:r>
      <w:r>
        <w:rPr>
          <w:color w:val="0000FF"/>
          <w:sz w:val="24"/>
          <w:szCs w:val="24"/>
        </w:rPr>
        <w:t>63 63 63</w:t>
      </w:r>
      <w:r>
        <w:rPr>
          <w:sz w:val="24"/>
          <w:szCs w:val="24"/>
        </w:rPr>
        <w:t> 03 02 01 00 00 00 18 00 2b 00 00 00|ccc........+...|</w:t>
      </w:r>
    </w:p>
    <w:p>
      <w:pPr>
        <w:pStyle w:val="MMNotes"/>
        <w:ind w:left="2028"/>
        <w:jc w:val="left"/>
      </w:pPr>
      <w:r>
        <w:rPr>
          <w:sz w:val="24"/>
          <w:szCs w:val="24"/>
        </w:rPr>
        <w:t>0000c0b0 2b 68 01 00 00 00 00 06 06 80 00 00 00 32 01 10|+h...........2..|</w:t>
      </w:r>
    </w:p>
    <w:p>
      <w:pPr>
        <w:pStyle w:val="MMNotes"/>
        <w:ind w:left="2028"/>
        <w:jc w:val="left"/>
      </w:pPr>
      <w:r>
        <w:rPr>
          <w:sz w:val="24"/>
          <w:szCs w:val="24"/>
        </w:rPr>
        <w:t>0000c0c0 64 65 65 65 65 20 20 20 20 20 20 20 20 66 66 66|deeeefff|</w:t>
      </w:r>
    </w:p>
    <w:p>
      <w:pPr>
        <w:pStyle w:val="MMNotes"/>
        <w:ind w:left="2028"/>
        <w:jc w:val="left"/>
      </w:pPr>
      <w:r>
        <w:rPr>
          <w:sz w:val="24"/>
          <w:szCs w:val="24"/>
        </w:rPr>
        <w:t xml:space="preserve">0000c0d0 </w:t>
      </w:r>
      <w:r>
        <w:rPr>
          <w:color w:val="0000FF"/>
          <w:sz w:val="24"/>
          <w:szCs w:val="24"/>
        </w:rPr>
        <w:t>03 01</w:t>
      </w:r>
      <w:r>
        <w:rPr>
          <w:sz w:val="24"/>
          <w:szCs w:val="24"/>
        </w:rPr>
        <w:t> </w:t>
      </w:r>
      <w:r>
        <w:rPr>
          <w:color w:val="FF0000"/>
          <w:sz w:val="24"/>
          <w:szCs w:val="24"/>
        </w:rPr>
        <w:t>06</w:t>
      </w:r>
      <w:r>
        <w:rPr>
          <w:sz w:val="24"/>
          <w:szCs w:val="24"/>
        </w:rPr>
        <w:t> </w:t>
      </w:r>
      <w:r>
        <w:rPr>
          <w:color w:val="00FFFF"/>
          <w:sz w:val="24"/>
          <w:szCs w:val="24"/>
        </w:rPr>
        <w:t>00 00 20 ff 98</w:t>
      </w:r>
      <w:r>
        <w:rPr>
          <w:sz w:val="24"/>
          <w:szCs w:val="24"/>
        </w:rPr>
        <w:t> </w:t>
      </w:r>
      <w:r>
        <w:rPr>
          <w:color w:val="FFFF00"/>
          <w:sz w:val="24"/>
          <w:szCs w:val="24"/>
        </w:rPr>
        <w:t>00 00 00 2b 68 02</w:t>
      </w:r>
      <w:r>
        <w:rPr>
          <w:sz w:val="24"/>
          <w:szCs w:val="24"/>
        </w:rPr>
        <w:t> </w:t>
      </w:r>
      <w:r>
        <w:rPr>
          <w:color w:val="00FF00"/>
          <w:sz w:val="24"/>
          <w:szCs w:val="24"/>
        </w:rPr>
        <w:t>00 00</w:t>
      </w:r>
      <w:r>
        <w:rPr>
          <w:sz w:val="24"/>
          <w:szCs w:val="24"/>
        </w:rPr>
        <w:t>|..........+h...|</w:t>
      </w:r>
    </w:p>
    <w:p>
      <w:pPr>
        <w:pStyle w:val="MMNotes"/>
        <w:ind w:left="2028"/>
        <w:jc w:val="left"/>
      </w:pPr>
      <w:r>
        <w:rPr>
          <w:sz w:val="24"/>
          <w:szCs w:val="24"/>
        </w:rPr>
        <w:t xml:space="preserve">0000c0e0 </w:t>
      </w:r>
      <w:r>
        <w:rPr>
          <w:color w:val="00FF00"/>
          <w:sz w:val="24"/>
          <w:szCs w:val="24"/>
        </w:rPr>
        <w:t>00 00 06 07</w:t>
      </w:r>
      <w:r>
        <w:rPr>
          <w:sz w:val="24"/>
          <w:szCs w:val="24"/>
        </w:rPr>
        <w:t> </w:t>
      </w:r>
      <w:r>
        <w:rPr>
          <w:color w:val="993366"/>
          <w:sz w:val="24"/>
          <w:szCs w:val="24"/>
        </w:rPr>
        <w:t>80 00 00 00 32 01 10</w:t>
      </w:r>
      <w:r>
        <w:rPr>
          <w:sz w:val="24"/>
          <w:szCs w:val="24"/>
        </w:rPr>
        <w:t> </w:t>
      </w:r>
      <w:r>
        <w:rPr>
          <w:color w:val="FF99CC"/>
          <w:sz w:val="24"/>
          <w:szCs w:val="24"/>
        </w:rPr>
        <w:t>64</w:t>
      </w:r>
      <w:r>
        <w:rPr>
          <w:sz w:val="24"/>
          <w:szCs w:val="24"/>
        </w:rPr>
        <w:t> </w:t>
      </w:r>
      <w:r>
        <w:rPr>
          <w:color w:val="0000FF"/>
          <w:sz w:val="24"/>
          <w:szCs w:val="24"/>
        </w:rPr>
        <w:t>66 66 66</w:t>
      </w:r>
      <w:r>
        <w:rPr>
          <w:sz w:val="24"/>
          <w:szCs w:val="24"/>
        </w:rPr>
        <w:t> 00|........2..dfff.|</w:t>
      </w:r>
    </w:p>
    <w:p>
      <w:pPr>
        <w:pStyle w:val="MMNotes"/>
        <w:ind w:left="2028"/>
        <w:jc w:val="left"/>
      </w:pPr>
      <w:r>
        <w:rPr>
          <w:sz w:val="28"/>
          <w:szCs w:val="28"/>
        </w:rPr>
        <w:t>------------------------------------------------------------------------------------------</w:t>
      </w:r>
    </w:p>
    <w:p>
      <w:pPr>
        <w:pStyle w:val="MMNotes"/>
        <w:ind w:left="2028"/>
        <w:jc w:val="left"/>
      </w:pPr>
      <w:r>
        <w:rPr>
          <w:rFonts w:ascii="SimSun" w:eastAsia="SimSun" w:hAnsi="SimSun" w:cs="SimSun"/>
          <w:sz w:val="28"/>
          <w:szCs w:val="28"/>
        </w:rPr>
        <w:t>该行记录从</w:t>
      </w:r>
      <w:r>
        <w:rPr>
          <w:sz w:val="28"/>
          <w:szCs w:val="28"/>
        </w:rPr>
        <w:t>0000c078</w:t>
      </w:r>
      <w:r>
        <w:rPr>
          <w:rFonts w:ascii="SimSun" w:eastAsia="SimSun" w:hAnsi="SimSun" w:cs="SimSun"/>
          <w:sz w:val="28"/>
          <w:szCs w:val="28"/>
        </w:rPr>
        <w:t>开始，若整理一下，相信大家会有更好的理解：</w:t>
      </w:r>
    </w:p>
    <w:p>
      <w:pPr>
        <w:pStyle w:val="MMNotes"/>
        <w:ind w:left="2028"/>
        <w:jc w:val="left"/>
      </w:pPr>
      <w:r>
        <w:rPr>
          <w:sz w:val="28"/>
          <w:szCs w:val="28"/>
        </w:rPr>
        <w:t>---------------------------------------------------------------------</w:t>
      </w:r>
    </w:p>
    <w:p>
      <w:pPr>
        <w:pStyle w:val="MMNotes"/>
        <w:ind w:left="2028"/>
        <w:jc w:val="left"/>
      </w:pPr>
      <w:r>
        <w:rPr>
          <w:sz w:val="28"/>
          <w:szCs w:val="28"/>
        </w:rPr>
        <w:t>03 02 01                     /*</w:t>
      </w:r>
      <w:r>
        <w:rPr>
          <w:rFonts w:ascii="SimSun" w:eastAsia="SimSun" w:hAnsi="SimSun" w:cs="SimSun"/>
          <w:sz w:val="28"/>
          <w:szCs w:val="28"/>
        </w:rPr>
        <w:t>变长字段长度列表，逆序</w:t>
      </w:r>
      <w:r>
        <w:rPr>
          <w:sz w:val="28"/>
          <w:szCs w:val="28"/>
        </w:rPr>
        <w:t>*/</w:t>
      </w:r>
    </w:p>
    <w:p>
      <w:pPr>
        <w:pStyle w:val="MMNotes"/>
        <w:ind w:left="2028"/>
        <w:jc w:val="left"/>
      </w:pPr>
      <w:r>
        <w:rPr>
          <w:sz w:val="28"/>
          <w:szCs w:val="28"/>
        </w:rPr>
        <w:t>00                              /*NULL</w:t>
      </w:r>
      <w:r>
        <w:rPr>
          <w:rFonts w:ascii="SimSun" w:eastAsia="SimSun" w:hAnsi="SimSun" w:cs="SimSun"/>
          <w:sz w:val="28"/>
          <w:szCs w:val="28"/>
        </w:rPr>
        <w:t>标志位，第一行没有</w:t>
      </w:r>
      <w:r>
        <w:rPr>
          <w:sz w:val="28"/>
          <w:szCs w:val="28"/>
        </w:rPr>
        <w:t>NULL</w:t>
      </w:r>
      <w:r>
        <w:rPr>
          <w:rFonts w:ascii="SimSun" w:eastAsia="SimSun" w:hAnsi="SimSun" w:cs="SimSun"/>
          <w:sz w:val="28"/>
          <w:szCs w:val="28"/>
        </w:rPr>
        <w:t>值</w:t>
      </w:r>
      <w:r>
        <w:rPr>
          <w:sz w:val="28"/>
          <w:szCs w:val="28"/>
        </w:rPr>
        <w:t>*/</w:t>
      </w:r>
    </w:p>
    <w:p>
      <w:pPr>
        <w:pStyle w:val="MMNotes"/>
        <w:ind w:left="2028"/>
        <w:jc w:val="left"/>
      </w:pPr>
      <w:r>
        <w:rPr>
          <w:sz w:val="28"/>
          <w:szCs w:val="28"/>
        </w:rPr>
        <w:t>00 00 10 00 2c            /*Record Header</w:t>
      </w:r>
      <w:r>
        <w:rPr>
          <w:rFonts w:ascii="SimSun" w:eastAsia="SimSun" w:hAnsi="SimSun" w:cs="SimSun"/>
          <w:sz w:val="28"/>
          <w:szCs w:val="28"/>
        </w:rPr>
        <w:t>，固定</w:t>
      </w:r>
      <w:r>
        <w:rPr>
          <w:sz w:val="28"/>
          <w:szCs w:val="28"/>
        </w:rPr>
        <w:t>5</w:t>
      </w:r>
      <w:r>
        <w:rPr>
          <w:rFonts w:ascii="SimSun" w:eastAsia="SimSun" w:hAnsi="SimSun" w:cs="SimSun"/>
          <w:sz w:val="28"/>
          <w:szCs w:val="28"/>
        </w:rPr>
        <w:t>字节长度</w:t>
      </w:r>
      <w:r>
        <w:rPr>
          <w:sz w:val="28"/>
          <w:szCs w:val="28"/>
        </w:rPr>
        <w:t>*/</w:t>
      </w:r>
    </w:p>
    <w:p>
      <w:pPr>
        <w:pStyle w:val="MMNotes"/>
        <w:ind w:left="2028"/>
        <w:jc w:val="left"/>
      </w:pPr>
      <w:r>
        <w:rPr>
          <w:sz w:val="28"/>
          <w:szCs w:val="28"/>
        </w:rPr>
        <w:t>00 00 00 2b 68 00       /*RowID InnoDB</w:t>
      </w:r>
      <w:r>
        <w:rPr>
          <w:rFonts w:ascii="SimSun" w:eastAsia="SimSun" w:hAnsi="SimSun" w:cs="SimSun"/>
          <w:sz w:val="28"/>
          <w:szCs w:val="28"/>
        </w:rPr>
        <w:t>自动创建，</w:t>
      </w:r>
      <w:r>
        <w:rPr>
          <w:sz w:val="28"/>
          <w:szCs w:val="28"/>
        </w:rPr>
        <w:t>6</w:t>
      </w:r>
      <w:r>
        <w:rPr>
          <w:rFonts w:ascii="SimSun" w:eastAsia="SimSun" w:hAnsi="SimSun" w:cs="SimSun"/>
          <w:sz w:val="28"/>
          <w:szCs w:val="28"/>
        </w:rPr>
        <w:t>字节</w:t>
      </w:r>
      <w:r>
        <w:rPr>
          <w:sz w:val="28"/>
          <w:szCs w:val="28"/>
        </w:rPr>
        <w:t>*/</w:t>
      </w:r>
    </w:p>
    <w:p>
      <w:pPr>
        <w:pStyle w:val="MMNotes"/>
        <w:ind w:left="2028"/>
        <w:jc w:val="left"/>
      </w:pPr>
      <w:r>
        <w:rPr>
          <w:sz w:val="28"/>
          <w:szCs w:val="28"/>
        </w:rPr>
        <w:t>00 00 00 00 06 05       /*TransactionID*/</w:t>
      </w:r>
    </w:p>
    <w:p>
      <w:pPr>
        <w:pStyle w:val="MMNotes"/>
        <w:ind w:left="2028"/>
        <w:jc w:val="left"/>
      </w:pPr>
      <w:r>
        <w:rPr>
          <w:sz w:val="28"/>
          <w:szCs w:val="28"/>
        </w:rPr>
        <w:t>80 00 00 00 32 01 10   /*Roll Pointer*/</w:t>
      </w:r>
    </w:p>
    <w:p>
      <w:pPr>
        <w:pStyle w:val="MMNotes"/>
        <w:ind w:left="2028"/>
        <w:jc w:val="left"/>
      </w:pPr>
      <w:r>
        <w:rPr>
          <w:sz w:val="28"/>
          <w:szCs w:val="28"/>
        </w:rPr>
        <w:t>61                               /*</w:t>
      </w:r>
      <w:r>
        <w:rPr>
          <w:rFonts w:ascii="SimSun" w:eastAsia="SimSun" w:hAnsi="SimSun" w:cs="SimSun"/>
          <w:sz w:val="28"/>
          <w:szCs w:val="28"/>
        </w:rPr>
        <w:t>列</w:t>
      </w:r>
      <w:r>
        <w:rPr>
          <w:sz w:val="28"/>
          <w:szCs w:val="28"/>
        </w:rPr>
        <w:t>1</w:t>
      </w:r>
      <w:r>
        <w:rPr>
          <w:rFonts w:ascii="SimSun" w:eastAsia="SimSun" w:hAnsi="SimSun" w:cs="SimSun"/>
          <w:sz w:val="28"/>
          <w:szCs w:val="28"/>
        </w:rPr>
        <w:t>数据</w:t>
      </w:r>
      <w:r>
        <w:rPr>
          <w:sz w:val="28"/>
          <w:szCs w:val="28"/>
        </w:rPr>
        <w:t>'a'*/</w:t>
      </w:r>
    </w:p>
    <w:p>
      <w:pPr>
        <w:pStyle w:val="MMNotes"/>
        <w:ind w:left="2028"/>
        <w:jc w:val="left"/>
      </w:pPr>
      <w:r>
        <w:rPr>
          <w:sz w:val="28"/>
          <w:szCs w:val="28"/>
        </w:rPr>
        <w:t>62 62                          /*</w:t>
      </w:r>
      <w:r>
        <w:rPr>
          <w:rFonts w:ascii="SimSun" w:eastAsia="SimSun" w:hAnsi="SimSun" w:cs="SimSun"/>
          <w:sz w:val="28"/>
          <w:szCs w:val="28"/>
        </w:rPr>
        <w:t>列</w:t>
      </w:r>
      <w:r>
        <w:rPr>
          <w:sz w:val="28"/>
          <w:szCs w:val="28"/>
        </w:rPr>
        <w:t>2</w:t>
      </w:r>
      <w:r>
        <w:rPr>
          <w:rFonts w:ascii="SimSun" w:eastAsia="SimSun" w:hAnsi="SimSun" w:cs="SimSun"/>
          <w:sz w:val="28"/>
          <w:szCs w:val="28"/>
        </w:rPr>
        <w:t>数据</w:t>
      </w:r>
      <w:r>
        <w:rPr>
          <w:sz w:val="28"/>
          <w:szCs w:val="28"/>
        </w:rPr>
        <w:t>'bb'*/</w:t>
      </w:r>
    </w:p>
    <w:p>
      <w:pPr>
        <w:pStyle w:val="MMNotes"/>
        <w:ind w:left="2028"/>
        <w:jc w:val="left"/>
      </w:pPr>
      <w:r>
        <w:rPr>
          <w:sz w:val="28"/>
          <w:szCs w:val="28"/>
        </w:rPr>
        <w:t>62 62 20 20 20 20 20 20 20 20/*</w:t>
      </w:r>
      <w:r>
        <w:rPr>
          <w:rFonts w:ascii="SimSun" w:eastAsia="SimSun" w:hAnsi="SimSun" w:cs="SimSun"/>
          <w:sz w:val="28"/>
          <w:szCs w:val="28"/>
        </w:rPr>
        <w:t>列</w:t>
      </w:r>
      <w:r>
        <w:rPr>
          <w:sz w:val="28"/>
          <w:szCs w:val="28"/>
        </w:rPr>
        <w:t>3</w:t>
      </w:r>
      <w:r>
        <w:rPr>
          <w:rFonts w:ascii="SimSun" w:eastAsia="SimSun" w:hAnsi="SimSun" w:cs="SimSun"/>
          <w:sz w:val="28"/>
          <w:szCs w:val="28"/>
        </w:rPr>
        <w:t>数据</w:t>
      </w:r>
      <w:r>
        <w:rPr>
          <w:sz w:val="28"/>
          <w:szCs w:val="28"/>
        </w:rPr>
        <w:t>'bb'*/</w:t>
      </w:r>
    </w:p>
    <w:p>
      <w:pPr>
        <w:pStyle w:val="MMNotes"/>
        <w:ind w:left="2028"/>
        <w:jc w:val="left"/>
      </w:pPr>
      <w:r>
        <w:rPr>
          <w:sz w:val="28"/>
          <w:szCs w:val="28"/>
        </w:rPr>
        <w:t>63 63 63                     /*</w:t>
      </w:r>
      <w:r>
        <w:rPr>
          <w:rFonts w:ascii="SimSun" w:eastAsia="SimSun" w:hAnsi="SimSun" w:cs="SimSun"/>
          <w:sz w:val="28"/>
          <w:szCs w:val="28"/>
        </w:rPr>
        <w:t>列</w:t>
      </w:r>
      <w:r>
        <w:rPr>
          <w:sz w:val="28"/>
          <w:szCs w:val="28"/>
        </w:rPr>
        <w:t>4</w:t>
      </w:r>
      <w:r>
        <w:rPr>
          <w:rFonts w:ascii="SimSun" w:eastAsia="SimSun" w:hAnsi="SimSun" w:cs="SimSun"/>
          <w:sz w:val="28"/>
          <w:szCs w:val="28"/>
        </w:rPr>
        <w:t>数据</w:t>
      </w:r>
      <w:r>
        <w:rPr>
          <w:sz w:val="28"/>
          <w:szCs w:val="28"/>
        </w:rPr>
        <w:t>'ccc'*/</w:t>
      </w:r>
    </w:p>
    <w:p>
      <w:pPr>
        <w:pStyle w:val="MMNotes"/>
        <w:ind w:left="2028"/>
        <w:jc w:val="left"/>
      </w:pPr>
      <w:r>
        <w:rPr>
          <w:sz w:val="28"/>
          <w:szCs w:val="28"/>
        </w:rPr>
        <w:t>---------------------------------------------------------------------</w:t>
      </w:r>
    </w:p>
    <w:p>
      <w:pPr>
        <w:pStyle w:val="MMNotes"/>
        <w:ind w:left="2028"/>
        <w:jc w:val="left"/>
      </w:pPr>
      <w:r>
        <w:rPr>
          <w:rFonts w:ascii="SimSun" w:eastAsia="SimSun" w:hAnsi="SimSun" w:cs="SimSun"/>
          <w:sz w:val="28"/>
          <w:szCs w:val="28"/>
        </w:rPr>
        <w:t>注意</w:t>
      </w:r>
      <w:r>
        <w:rPr>
          <w:sz w:val="28"/>
          <w:szCs w:val="28"/>
        </w:rPr>
        <w:t>1</w:t>
      </w:r>
      <w:r>
        <w:rPr>
          <w:rFonts w:ascii="SimSun" w:eastAsia="SimSun" w:hAnsi="SimSun" w:cs="SimSun"/>
          <w:sz w:val="28"/>
          <w:szCs w:val="28"/>
        </w:rPr>
        <w:t>：</w:t>
      </w:r>
      <w:r>
        <w:rPr>
          <w:sz w:val="28"/>
          <w:szCs w:val="28"/>
        </w:rPr>
        <w:t>InnoDB</w:t>
      </w:r>
      <w:r>
        <w:rPr>
          <w:rFonts w:ascii="SimSun" w:eastAsia="SimSun" w:hAnsi="SimSun" w:cs="SimSun"/>
          <w:sz w:val="28"/>
          <w:szCs w:val="28"/>
        </w:rPr>
        <w:t>每行有隐藏列</w:t>
      </w:r>
      <w:r>
        <w:rPr>
          <w:sz w:val="28"/>
          <w:szCs w:val="28"/>
        </w:rPr>
        <w:t>TransactionID</w:t>
      </w:r>
      <w:r>
        <w:rPr>
          <w:rFonts w:ascii="SimSun" w:eastAsia="SimSun" w:hAnsi="SimSun" w:cs="SimSun"/>
          <w:sz w:val="28"/>
          <w:szCs w:val="28"/>
        </w:rPr>
        <w:t>和</w:t>
      </w:r>
      <w:r>
        <w:rPr>
          <w:sz w:val="28"/>
          <w:szCs w:val="28"/>
        </w:rPr>
        <w:t>Roll Pointer</w:t>
      </w:r>
      <w:r>
        <w:rPr>
          <w:rFonts w:ascii="SimSun" w:eastAsia="SimSun" w:hAnsi="SimSun" w:cs="SimSun"/>
          <w:sz w:val="28"/>
          <w:szCs w:val="28"/>
        </w:rPr>
        <w:t>。</w:t>
      </w:r>
      <w:r>
        <w:rPr>
          <w:sz w:val="28"/>
          <w:szCs w:val="28"/>
        </w:rPr>
        <w:t>:</w:t>
      </w:r>
    </w:p>
    <w:p>
      <w:pPr>
        <w:pStyle w:val="MMNotes"/>
        <w:ind w:left="2028"/>
        <w:jc w:val="left"/>
      </w:pPr>
      <w:r>
        <w:rPr>
          <w:rFonts w:ascii="SimSun" w:eastAsia="SimSun" w:hAnsi="SimSun" w:cs="SimSun"/>
          <w:sz w:val="28"/>
          <w:szCs w:val="28"/>
        </w:rPr>
        <w:t>注意</w:t>
      </w:r>
      <w:r>
        <w:rPr>
          <w:sz w:val="28"/>
          <w:szCs w:val="28"/>
        </w:rPr>
        <w:t>2</w:t>
      </w:r>
      <w:r>
        <w:rPr>
          <w:rFonts w:ascii="SimSun" w:eastAsia="SimSun" w:hAnsi="SimSun" w:cs="SimSun"/>
          <w:sz w:val="28"/>
          <w:szCs w:val="28"/>
        </w:rPr>
        <w:t>：固定长度</w:t>
      </w:r>
      <w:r>
        <w:rPr>
          <w:sz w:val="28"/>
          <w:szCs w:val="28"/>
        </w:rPr>
        <w:t>CHAR</w:t>
      </w:r>
      <w:r>
        <w:rPr>
          <w:rFonts w:ascii="SimSun" w:eastAsia="SimSun" w:hAnsi="SimSun" w:cs="SimSun"/>
          <w:sz w:val="28"/>
          <w:szCs w:val="28"/>
        </w:rPr>
        <w:t>字段在未能完全占用其长度空间时，会用</w:t>
      </w:r>
      <w:r>
        <w:rPr>
          <w:sz w:val="28"/>
          <w:szCs w:val="28"/>
        </w:rPr>
        <w:t>0x20</w:t>
      </w:r>
      <w:r>
        <w:rPr>
          <w:rFonts w:ascii="SimSun" w:eastAsia="SimSun" w:hAnsi="SimSun" w:cs="SimSun"/>
          <w:sz w:val="28"/>
          <w:szCs w:val="28"/>
        </w:rPr>
        <w:t>来进行填充。</w:t>
      </w:r>
    </w:p>
    <w:p>
      <w:pPr>
        <w:pStyle w:val="MMNotes"/>
        <w:ind w:left="2028"/>
        <w:jc w:val="left"/>
      </w:pPr>
      <w:r>
        <w:rPr>
          <w:sz w:val="28"/>
          <w:szCs w:val="28"/>
        </w:rPr>
        <w:t> </w:t>
      </w:r>
    </w:p>
    <w:p>
      <w:pPr>
        <w:pStyle w:val="MMNotes"/>
        <w:ind w:left="2028"/>
        <w:jc w:val="left"/>
      </w:pPr>
      <w:r>
        <w:rPr>
          <w:rFonts w:ascii="SimSun" w:eastAsia="SimSun" w:hAnsi="SimSun" w:cs="SimSun"/>
          <w:sz w:val="28"/>
          <w:szCs w:val="28"/>
        </w:rPr>
        <w:t>接着再来分析下</w:t>
      </w:r>
      <w:r>
        <w:rPr>
          <w:sz w:val="28"/>
          <w:szCs w:val="28"/>
        </w:rPr>
        <w:t>Record Header</w:t>
      </w:r>
      <w:r>
        <w:rPr>
          <w:rFonts w:ascii="SimSun" w:eastAsia="SimSun" w:hAnsi="SimSun" w:cs="SimSun"/>
          <w:sz w:val="28"/>
          <w:szCs w:val="28"/>
        </w:rPr>
        <w:t>的最后两个字节，这两个字节代表</w:t>
      </w:r>
      <w:r>
        <w:rPr>
          <w:sz w:val="28"/>
          <w:szCs w:val="28"/>
        </w:rPr>
        <w:t>next_recorder</w:t>
      </w:r>
      <w:r>
        <w:rPr>
          <w:rFonts w:ascii="SimSun" w:eastAsia="SimSun" w:hAnsi="SimSun" w:cs="SimSun"/>
          <w:sz w:val="28"/>
          <w:szCs w:val="28"/>
        </w:rPr>
        <w:t>，</w:t>
      </w:r>
      <w:r>
        <w:rPr>
          <w:sz w:val="28"/>
          <w:szCs w:val="28"/>
        </w:rPr>
        <w:t>0x2c</w:t>
      </w:r>
      <w:r>
        <w:rPr>
          <w:rFonts w:ascii="SimSun" w:eastAsia="SimSun" w:hAnsi="SimSun" w:cs="SimSun"/>
          <w:sz w:val="28"/>
          <w:szCs w:val="28"/>
        </w:rPr>
        <w:t>代表下一个记录的偏移量，即当前记录的位置加上偏移量</w:t>
      </w:r>
      <w:r>
        <w:rPr>
          <w:sz w:val="28"/>
          <w:szCs w:val="28"/>
        </w:rPr>
        <w:t>0x2c</w:t>
      </w:r>
      <w:r>
        <w:rPr>
          <w:rFonts w:ascii="SimSun" w:eastAsia="SimSun" w:hAnsi="SimSun" w:cs="SimSun"/>
          <w:sz w:val="28"/>
          <w:szCs w:val="28"/>
        </w:rPr>
        <w:t>就是下条记录的起始位置。</w:t>
      </w:r>
    </w:p>
    <w:p>
      <w:pPr>
        <w:pStyle w:val="MMNotes"/>
        <w:ind w:left="2028"/>
        <w:jc w:val="left"/>
      </w:pPr>
      <w:r>
        <w:rPr>
          <w:sz w:val="28"/>
          <w:szCs w:val="28"/>
        </w:rPr>
        <w:t> </w:t>
      </w:r>
    </w:p>
    <w:p>
      <w:pPr>
        <w:pStyle w:val="MMNotes"/>
        <w:ind w:left="2028"/>
        <w:jc w:val="left"/>
      </w:pPr>
      <w:r>
        <w:rPr>
          <w:rFonts w:ascii="SimSun" w:eastAsia="SimSun" w:hAnsi="SimSun" w:cs="SimSun"/>
          <w:sz w:val="28"/>
          <w:szCs w:val="28"/>
        </w:rPr>
        <w:t>第二行将不做整理，除了</w:t>
      </w:r>
      <w:r>
        <w:rPr>
          <w:sz w:val="28"/>
          <w:szCs w:val="28"/>
        </w:rPr>
        <w:t>RowID</w:t>
      </w:r>
      <w:r>
        <w:rPr>
          <w:rFonts w:ascii="SimSun" w:eastAsia="SimSun" w:hAnsi="SimSun" w:cs="SimSun"/>
          <w:sz w:val="28"/>
          <w:szCs w:val="28"/>
        </w:rPr>
        <w:t>不同外，它和第一行大同小异，现在来分析有</w:t>
      </w:r>
      <w:r>
        <w:rPr>
          <w:sz w:val="28"/>
          <w:szCs w:val="28"/>
        </w:rPr>
        <w:t>NULL</w:t>
      </w:r>
      <w:r>
        <w:rPr>
          <w:rFonts w:ascii="SimSun" w:eastAsia="SimSun" w:hAnsi="SimSun" w:cs="SimSun"/>
          <w:sz w:val="28"/>
          <w:szCs w:val="28"/>
        </w:rPr>
        <w:t>值的第三行：</w:t>
      </w:r>
    </w:p>
    <w:p>
      <w:pPr>
        <w:pStyle w:val="MMNotes"/>
        <w:ind w:left="2028"/>
        <w:jc w:val="left"/>
      </w:pPr>
      <w:r>
        <w:rPr>
          <w:sz w:val="28"/>
          <w:szCs w:val="28"/>
        </w:rPr>
        <w:t>---------------------------------------------------------------------</w:t>
      </w:r>
    </w:p>
    <w:p>
      <w:pPr>
        <w:pStyle w:val="MMNotes"/>
        <w:ind w:left="2028"/>
        <w:jc w:val="left"/>
      </w:pPr>
      <w:r>
        <w:rPr>
          <w:sz w:val="28"/>
          <w:szCs w:val="28"/>
        </w:rPr>
        <w:t>03 01                               /*</w:t>
      </w:r>
      <w:r>
        <w:rPr>
          <w:rFonts w:ascii="SimSun" w:eastAsia="SimSun" w:hAnsi="SimSun" w:cs="SimSun"/>
          <w:sz w:val="28"/>
          <w:szCs w:val="28"/>
        </w:rPr>
        <w:t>变长字段长度列表，逆序</w:t>
      </w:r>
      <w:r>
        <w:rPr>
          <w:sz w:val="28"/>
          <w:szCs w:val="28"/>
        </w:rPr>
        <w:t>*/</w:t>
      </w:r>
    </w:p>
    <w:p>
      <w:pPr>
        <w:pStyle w:val="MMNotes"/>
        <w:ind w:left="2028"/>
        <w:jc w:val="left"/>
      </w:pPr>
      <w:r>
        <w:rPr>
          <w:sz w:val="28"/>
          <w:szCs w:val="28"/>
        </w:rPr>
        <w:t>06                                   /*NULL</w:t>
      </w:r>
      <w:r>
        <w:rPr>
          <w:rFonts w:ascii="SimSun" w:eastAsia="SimSun" w:hAnsi="SimSun" w:cs="SimSun"/>
          <w:sz w:val="28"/>
          <w:szCs w:val="28"/>
        </w:rPr>
        <w:t>标志位，第三行有</w:t>
      </w:r>
      <w:r>
        <w:rPr>
          <w:sz w:val="28"/>
          <w:szCs w:val="28"/>
        </w:rPr>
        <w:t>NULL</w:t>
      </w:r>
      <w:r>
        <w:rPr>
          <w:rFonts w:ascii="SimSun" w:eastAsia="SimSun" w:hAnsi="SimSun" w:cs="SimSun"/>
          <w:sz w:val="28"/>
          <w:szCs w:val="28"/>
        </w:rPr>
        <w:t>值</w:t>
      </w:r>
      <w:r>
        <w:rPr>
          <w:sz w:val="28"/>
          <w:szCs w:val="28"/>
        </w:rPr>
        <w:t>*/</w:t>
      </w:r>
    </w:p>
    <w:p>
      <w:pPr>
        <w:pStyle w:val="MMNotes"/>
        <w:ind w:left="2028"/>
        <w:jc w:val="left"/>
      </w:pPr>
      <w:r>
        <w:rPr>
          <w:sz w:val="28"/>
          <w:szCs w:val="28"/>
        </w:rPr>
        <w:t>00 00 20 ff 98                  /*Record Header*/</w:t>
      </w:r>
    </w:p>
    <w:p>
      <w:pPr>
        <w:pStyle w:val="MMNotes"/>
        <w:ind w:left="2028"/>
        <w:jc w:val="left"/>
      </w:pPr>
      <w:r>
        <w:rPr>
          <w:sz w:val="28"/>
          <w:szCs w:val="28"/>
        </w:rPr>
        <w:t>00 00 00 2b 68 02           /*RowID*/</w:t>
      </w:r>
    </w:p>
    <w:p>
      <w:pPr>
        <w:pStyle w:val="MMNotes"/>
        <w:ind w:left="2028"/>
        <w:jc w:val="left"/>
      </w:pPr>
      <w:r>
        <w:rPr>
          <w:sz w:val="28"/>
          <w:szCs w:val="28"/>
        </w:rPr>
        <w:t>00 00 00 00 06 07           /*TransactionID*/</w:t>
      </w:r>
    </w:p>
    <w:p>
      <w:pPr>
        <w:pStyle w:val="MMNotes"/>
        <w:ind w:left="2028"/>
        <w:jc w:val="left"/>
      </w:pPr>
      <w:r>
        <w:rPr>
          <w:sz w:val="28"/>
          <w:szCs w:val="28"/>
        </w:rPr>
        <w:t>80 00 00 00 32 01 10       /*Roll Pointer*/</w:t>
      </w:r>
    </w:p>
    <w:p>
      <w:pPr>
        <w:pStyle w:val="MMNotes"/>
        <w:ind w:left="2028"/>
        <w:jc w:val="left"/>
      </w:pPr>
      <w:r>
        <w:rPr>
          <w:sz w:val="28"/>
          <w:szCs w:val="28"/>
        </w:rPr>
        <w:t>64                                   /*</w:t>
      </w:r>
      <w:r>
        <w:rPr>
          <w:rFonts w:ascii="SimSun" w:eastAsia="SimSun" w:hAnsi="SimSun" w:cs="SimSun"/>
          <w:sz w:val="28"/>
          <w:szCs w:val="28"/>
        </w:rPr>
        <w:t>列</w:t>
      </w:r>
      <w:r>
        <w:rPr>
          <w:sz w:val="28"/>
          <w:szCs w:val="28"/>
        </w:rPr>
        <w:t>1</w:t>
      </w:r>
      <w:r>
        <w:rPr>
          <w:rFonts w:ascii="SimSun" w:eastAsia="SimSun" w:hAnsi="SimSun" w:cs="SimSun"/>
          <w:sz w:val="28"/>
          <w:szCs w:val="28"/>
        </w:rPr>
        <w:t>数据</w:t>
      </w:r>
      <w:r>
        <w:rPr>
          <w:sz w:val="28"/>
          <w:szCs w:val="28"/>
        </w:rPr>
        <w:t>'d'*/</w:t>
      </w:r>
    </w:p>
    <w:p>
      <w:pPr>
        <w:pStyle w:val="MMNotes"/>
        <w:ind w:left="2028"/>
        <w:jc w:val="left"/>
      </w:pPr>
      <w:r>
        <w:rPr>
          <w:sz w:val="28"/>
          <w:szCs w:val="28"/>
        </w:rPr>
        <w:t>66 66 66                         /*</w:t>
      </w:r>
      <w:r>
        <w:rPr>
          <w:rFonts w:ascii="SimSun" w:eastAsia="SimSun" w:hAnsi="SimSun" w:cs="SimSun"/>
          <w:sz w:val="28"/>
          <w:szCs w:val="28"/>
        </w:rPr>
        <w:t>列</w:t>
      </w:r>
      <w:r>
        <w:rPr>
          <w:sz w:val="28"/>
          <w:szCs w:val="28"/>
        </w:rPr>
        <w:t>4</w:t>
      </w:r>
      <w:r>
        <w:rPr>
          <w:rFonts w:ascii="SimSun" w:eastAsia="SimSun" w:hAnsi="SimSun" w:cs="SimSun"/>
          <w:sz w:val="28"/>
          <w:szCs w:val="28"/>
        </w:rPr>
        <w:t>数据</w:t>
      </w:r>
      <w:r>
        <w:rPr>
          <w:sz w:val="28"/>
          <w:szCs w:val="28"/>
        </w:rPr>
        <w:t>'fff'*/</w:t>
      </w:r>
    </w:p>
    <w:p>
      <w:pPr>
        <w:pStyle w:val="MMNotes"/>
        <w:ind w:left="2028"/>
        <w:jc w:val="left"/>
      </w:pPr>
      <w:r>
        <w:rPr>
          <w:sz w:val="28"/>
          <w:szCs w:val="28"/>
        </w:rPr>
        <w:t>---------------------------------------------------------------------</w:t>
      </w:r>
    </w:p>
    <w:p>
      <w:pPr>
        <w:pStyle w:val="MMNotes"/>
        <w:ind w:left="2028"/>
        <w:jc w:val="left"/>
      </w:pPr>
      <w:r>
        <w:rPr>
          <w:rFonts w:ascii="SimSun" w:eastAsia="SimSun" w:hAnsi="SimSun" w:cs="SimSun"/>
          <w:sz w:val="28"/>
          <w:szCs w:val="28"/>
        </w:rPr>
        <w:t>第三行有</w:t>
      </w:r>
      <w:r>
        <w:rPr>
          <w:sz w:val="28"/>
          <w:szCs w:val="28"/>
        </w:rPr>
        <w:t>NULL</w:t>
      </w:r>
      <w:r>
        <w:rPr>
          <w:rFonts w:ascii="SimSun" w:eastAsia="SimSun" w:hAnsi="SimSun" w:cs="SimSun"/>
          <w:sz w:val="28"/>
          <w:szCs w:val="28"/>
        </w:rPr>
        <w:t>值，因此</w:t>
      </w:r>
      <w:r>
        <w:rPr>
          <w:sz w:val="28"/>
          <w:szCs w:val="28"/>
        </w:rPr>
        <w:t>NULL</w:t>
      </w:r>
      <w:r>
        <w:rPr>
          <w:rFonts w:ascii="SimSun" w:eastAsia="SimSun" w:hAnsi="SimSun" w:cs="SimSun"/>
          <w:sz w:val="28"/>
          <w:szCs w:val="28"/>
        </w:rPr>
        <w:t>标志位不再是</w:t>
      </w:r>
      <w:r>
        <w:rPr>
          <w:sz w:val="28"/>
          <w:szCs w:val="28"/>
        </w:rPr>
        <w:t>00</w:t>
      </w:r>
      <w:r>
        <w:rPr>
          <w:rFonts w:ascii="SimSun" w:eastAsia="SimSun" w:hAnsi="SimSun" w:cs="SimSun"/>
          <w:sz w:val="28"/>
          <w:szCs w:val="28"/>
        </w:rPr>
        <w:t>而是</w:t>
      </w:r>
      <w:r>
        <w:rPr>
          <w:sz w:val="28"/>
          <w:szCs w:val="28"/>
        </w:rPr>
        <w:t>06</w:t>
      </w:r>
      <w:r>
        <w:rPr>
          <w:rFonts w:ascii="SimSun" w:eastAsia="SimSun" w:hAnsi="SimSun" w:cs="SimSun"/>
          <w:sz w:val="28"/>
          <w:szCs w:val="28"/>
        </w:rPr>
        <w:t>，转换成二进制为</w:t>
      </w:r>
      <w:r>
        <w:rPr>
          <w:sz w:val="28"/>
          <w:szCs w:val="28"/>
        </w:rPr>
        <w:t>00000110</w:t>
      </w:r>
      <w:r>
        <w:rPr>
          <w:rFonts w:ascii="SimSun" w:eastAsia="SimSun" w:hAnsi="SimSun" w:cs="SimSun"/>
          <w:sz w:val="28"/>
          <w:szCs w:val="28"/>
        </w:rPr>
        <w:t>，为</w:t>
      </w:r>
      <w:r>
        <w:rPr>
          <w:sz w:val="28"/>
          <w:szCs w:val="28"/>
        </w:rPr>
        <w:t>1</w:t>
      </w:r>
      <w:r>
        <w:rPr>
          <w:rFonts w:ascii="SimSun" w:eastAsia="SimSun" w:hAnsi="SimSun" w:cs="SimSun"/>
          <w:sz w:val="28"/>
          <w:szCs w:val="28"/>
        </w:rPr>
        <w:t>的值代表第</w:t>
      </w:r>
      <w:r>
        <w:rPr>
          <w:sz w:val="28"/>
          <w:szCs w:val="28"/>
        </w:rPr>
        <w:t>2</w:t>
      </w:r>
      <w:r>
        <w:rPr>
          <w:rFonts w:ascii="SimSun" w:eastAsia="SimSun" w:hAnsi="SimSun" w:cs="SimSun"/>
          <w:sz w:val="28"/>
          <w:szCs w:val="28"/>
        </w:rPr>
        <w:t>列和第</w:t>
      </w:r>
      <w:r>
        <w:rPr>
          <w:sz w:val="28"/>
          <w:szCs w:val="28"/>
        </w:rPr>
        <w:t>3</w:t>
      </w:r>
      <w:r>
        <w:rPr>
          <w:rFonts w:ascii="SimSun" w:eastAsia="SimSun" w:hAnsi="SimSun" w:cs="SimSun"/>
          <w:sz w:val="28"/>
          <w:szCs w:val="28"/>
        </w:rPr>
        <w:t>列的数据为</w:t>
      </w:r>
      <w:r>
        <w:rPr>
          <w:sz w:val="28"/>
          <w:szCs w:val="28"/>
        </w:rPr>
        <w:t>NULL</w:t>
      </w:r>
      <w:r>
        <w:rPr>
          <w:rFonts w:ascii="SimSun" w:eastAsia="SimSun" w:hAnsi="SimSun" w:cs="SimSun"/>
          <w:sz w:val="28"/>
          <w:szCs w:val="28"/>
        </w:rPr>
        <w:t>。在其后存储列数据的部分，用户会发现没有存储</w:t>
      </w:r>
      <w:r>
        <w:rPr>
          <w:sz w:val="28"/>
          <w:szCs w:val="28"/>
        </w:rPr>
        <w:t>NULL</w:t>
      </w:r>
      <w:r>
        <w:rPr>
          <w:rFonts w:ascii="SimSun" w:eastAsia="SimSun" w:hAnsi="SimSun" w:cs="SimSun"/>
          <w:sz w:val="28"/>
          <w:szCs w:val="28"/>
        </w:rPr>
        <w:t>列，而只存储了第</w:t>
      </w:r>
      <w:r>
        <w:rPr>
          <w:sz w:val="28"/>
          <w:szCs w:val="28"/>
        </w:rPr>
        <w:t>1</w:t>
      </w:r>
      <w:r>
        <w:rPr>
          <w:rFonts w:ascii="SimSun" w:eastAsia="SimSun" w:hAnsi="SimSun" w:cs="SimSun"/>
          <w:sz w:val="28"/>
          <w:szCs w:val="28"/>
        </w:rPr>
        <w:t>列和第</w:t>
      </w:r>
      <w:r>
        <w:rPr>
          <w:sz w:val="28"/>
          <w:szCs w:val="28"/>
        </w:rPr>
        <w:t>4</w:t>
      </w:r>
      <w:r>
        <w:rPr>
          <w:rFonts w:ascii="SimSun" w:eastAsia="SimSun" w:hAnsi="SimSun" w:cs="SimSun"/>
          <w:sz w:val="28"/>
          <w:szCs w:val="28"/>
        </w:rPr>
        <w:t>列非</w:t>
      </w:r>
      <w:r>
        <w:rPr>
          <w:sz w:val="28"/>
          <w:szCs w:val="28"/>
        </w:rPr>
        <w:t>NULL</w:t>
      </w:r>
      <w:r>
        <w:rPr>
          <w:rFonts w:ascii="SimSun" w:eastAsia="SimSun" w:hAnsi="SimSun" w:cs="SimSun"/>
          <w:sz w:val="28"/>
          <w:szCs w:val="28"/>
        </w:rPr>
        <w:t>的值。</w:t>
      </w:r>
    </w:p>
    <w:p>
      <w:pPr>
        <w:pStyle w:val="MMNotes"/>
        <w:ind w:left="2028"/>
        <w:jc w:val="left"/>
      </w:pPr>
      <w:r>
        <w:rPr>
          <w:sz w:val="28"/>
          <w:szCs w:val="28"/>
        </w:rPr>
        <w:t> </w:t>
      </w:r>
    </w:p>
    <w:p>
      <w:pPr>
        <w:pStyle w:val="MMNotes"/>
        <w:ind w:left="2028"/>
        <w:jc w:val="left"/>
      </w:pPr>
      <w:r>
        <w:rPr>
          <w:rFonts w:ascii="SimSun" w:eastAsia="SimSun" w:hAnsi="SimSun" w:cs="SimSun"/>
          <w:sz w:val="28"/>
          <w:szCs w:val="28"/>
        </w:rPr>
        <w:t>因此这个例子很好地说明了：不管是</w:t>
      </w:r>
      <w:r>
        <w:rPr>
          <w:sz w:val="28"/>
          <w:szCs w:val="28"/>
        </w:rPr>
        <w:t>CHAR</w:t>
      </w:r>
      <w:r>
        <w:rPr>
          <w:rFonts w:ascii="SimSun" w:eastAsia="SimSun" w:hAnsi="SimSun" w:cs="SimSun"/>
          <w:sz w:val="28"/>
          <w:szCs w:val="28"/>
        </w:rPr>
        <w:t>类型还是</w:t>
      </w:r>
      <w:r>
        <w:rPr>
          <w:sz w:val="28"/>
          <w:szCs w:val="28"/>
        </w:rPr>
        <w:t>VARCHAR</w:t>
      </w:r>
      <w:r>
        <w:rPr>
          <w:rFonts w:ascii="SimSun" w:eastAsia="SimSun" w:hAnsi="SimSun" w:cs="SimSun"/>
          <w:sz w:val="28"/>
          <w:szCs w:val="28"/>
        </w:rPr>
        <w:t>类型，在</w:t>
      </w:r>
      <w:r>
        <w:rPr>
          <w:sz w:val="28"/>
          <w:szCs w:val="28"/>
        </w:rPr>
        <w:t>compact</w:t>
      </w:r>
      <w:r>
        <w:rPr>
          <w:rFonts w:ascii="SimSun" w:eastAsia="SimSun" w:hAnsi="SimSun" w:cs="SimSun"/>
          <w:sz w:val="28"/>
          <w:szCs w:val="28"/>
        </w:rPr>
        <w:t>格式下</w:t>
      </w:r>
      <w:r>
        <w:rPr>
          <w:sz w:val="28"/>
          <w:szCs w:val="28"/>
        </w:rPr>
        <w:t>NULL</w:t>
      </w:r>
      <w:r>
        <w:rPr>
          <w:rFonts w:ascii="SimSun" w:eastAsia="SimSun" w:hAnsi="SimSun" w:cs="SimSun"/>
          <w:sz w:val="28"/>
          <w:szCs w:val="28"/>
        </w:rPr>
        <w:t>值都不占用任何存储空间。</w:t>
      </w:r>
    </w:p>
    <w:p>
      <w:pPr>
        <w:pStyle w:val="MMNotes"/>
        <w:ind w:left="2028"/>
        <w:jc w:val="left"/>
      </w:pPr>
      <w:r>
        <w:rPr>
          <w:sz w:val="28"/>
          <w:szCs w:val="28"/>
        </w:rPr>
        <w:t> </w:t>
      </w:r>
    </w:p>
    <w:p>
      <w:pPr>
        <w:pStyle w:val="MMNotes"/>
        <w:spacing w:after="240"/>
        <w:ind w:left="2028"/>
        <w:jc w:val="left"/>
      </w:pPr>
      <w:r>
        <w:rPr>
          <w:sz w:val="28"/>
          <w:szCs w:val="28"/>
        </w:rPr>
        <w:t> </w:t>
      </w:r>
      <w:r>
        <w:fldChar w:fldCharType="begin"/>
      </w:r>
      <w:r>
        <w:instrText>PRIVATE {"MapObjectType":"Topic","Id":"W0sOShcoP0uA7ZLLyT781g==","Description":"TopicInfoEnd"}</w:instrText>
      </w:r>
      <w:r>
        <w:fldChar w:fldCharType="end"/>
      </w:r>
    </w:p>
    <w:p>
      <w:pPr>
        <w:pStyle w:val="MMTopic2"/>
        <w:numPr>
          <w:ilvl w:val="1"/>
          <w:numId w:val="1"/>
        </w:numPr>
        <w:spacing w:after="240"/>
      </w:pPr>
      <w:bookmarkStart w:id="71" w:name="BJspEAv6IkK1oNfnn3mayQ=="/>
      <w:bookmarkStart w:id="72" w:name="_Toc256000035"/>
      <w:r>
        <w:rPr>
          <w:sz w:val="22"/>
        </w:rPr>
        <w:t>Dynamic和Compressed行格式</w:t>
      </w:r>
      <w:bookmarkEnd w:id="72"/>
      <w:bookmarkEnd w:id="71"/>
      <w:r>
        <w:rPr>
          <w:sz w:val="22"/>
        </w:rPr>
        <w:fldChar w:fldCharType="begin"/>
      </w:r>
      <w:r>
        <w:rPr>
          <w:sz w:val="22"/>
        </w:rPr>
        <w:instrText>PRIVATE {"MapObjectType":"Topic","SubType":"Subtopic","Id":"BJspEAv6IkK1oNfnn3mayQ==","Parent":"twGAKEag4kigjoWqxaMMJg==","Description":"TopicStart"}</w:instrText>
      </w:r>
      <w:r>
        <w:rPr>
          <w:sz w:val="22"/>
        </w:rPr>
        <w:fldChar w:fldCharType="end"/>
      </w:r>
      <w:r>
        <w:fldChar w:fldCharType="begin"/>
      </w:r>
      <w:r>
        <w:instrText>PRIVATE {"MapObjectType":"Topic","Id":"BJspEAv6IkK1oNfnn3mayQ==","Description":"TopicInfoEnd"}</w:instrText>
      </w:r>
      <w:r>
        <w:fldChar w:fldCharType="end"/>
      </w:r>
    </w:p>
    <w:p>
      <w:pPr>
        <w:pStyle w:val="MMTopic3"/>
        <w:numPr>
          <w:ilvl w:val="2"/>
          <w:numId w:val="1"/>
        </w:numPr>
        <w:spacing w:after="240"/>
      </w:pPr>
      <w:bookmarkStart w:id="73" w:name="NMRtpTk6H0eUhuKyHZbAEw=="/>
      <w:bookmarkStart w:id="74" w:name="_Toc256000036"/>
      <w:r>
        <w:rPr>
          <w:sz w:val="22"/>
        </w:rPr>
        <w:t>行溢出</w:t>
      </w:r>
      <w:bookmarkEnd w:id="74"/>
      <w:bookmarkEnd w:id="73"/>
      <w:r>
        <w:rPr>
          <w:sz w:val="22"/>
        </w:rPr>
        <w:fldChar w:fldCharType="begin"/>
      </w:r>
      <w:r>
        <w:rPr>
          <w:sz w:val="22"/>
        </w:rPr>
        <w:instrText>PRIVATE {"MapObjectType":"Topic","SubType":"Subtopic","Id":"NMRtpTk6H0eUhuKyHZbAEw==","Parent":"BJspEAv6IkK1oNfnn3mayQ==","Description":"TopicStart"}</w:instrText>
      </w:r>
      <w:r>
        <w:rPr>
          <w:sz w:val="22"/>
        </w:rPr>
        <w:fldChar w:fldCharType="end"/>
      </w:r>
    </w:p>
    <w:p>
      <w:pPr>
        <w:pStyle w:val="MMNotes"/>
        <w:ind w:left="2028"/>
        <w:jc w:val="left"/>
      </w:pPr>
      <w:r>
        <w:rPr>
          <w:color w:val="FF0000"/>
          <w:sz w:val="28"/>
          <w:szCs w:val="28"/>
        </w:rPr>
        <w:t>InnoDB</w:t>
      </w:r>
      <w:r>
        <w:rPr>
          <w:rFonts w:ascii="SimSun" w:eastAsia="SimSun" w:hAnsi="SimSun" w:cs="SimSun"/>
          <w:color w:val="FF0000"/>
          <w:sz w:val="28"/>
          <w:szCs w:val="28"/>
        </w:rPr>
        <w:t>存储引擎可以将一条记录中的某些数据存储在真正的数据页面之外。</w:t>
      </w:r>
    </w:p>
    <w:p>
      <w:pPr>
        <w:pStyle w:val="MMNotes"/>
        <w:ind w:left="2028"/>
        <w:jc w:val="left"/>
      </w:pPr>
      <w:r>
        <w:rPr>
          <w:sz w:val="28"/>
          <w:szCs w:val="28"/>
        </w:rPr>
        <w:t> </w:t>
      </w:r>
    </w:p>
    <w:p>
      <w:pPr>
        <w:pStyle w:val="MMNotes"/>
        <w:ind w:left="2028"/>
        <w:jc w:val="left"/>
      </w:pPr>
      <w:r>
        <w:rPr>
          <w:rFonts w:ascii="SimSun" w:eastAsia="SimSun" w:hAnsi="SimSun" w:cs="SimSun"/>
          <w:sz w:val="28"/>
          <w:szCs w:val="28"/>
        </w:rPr>
        <w:t>很多</w:t>
      </w:r>
      <w:r>
        <w:rPr>
          <w:sz w:val="28"/>
          <w:szCs w:val="28"/>
        </w:rPr>
        <w:t>DBA</w:t>
      </w:r>
      <w:r>
        <w:rPr>
          <w:rFonts w:ascii="SimSun" w:eastAsia="SimSun" w:hAnsi="SimSun" w:cs="SimSun"/>
          <w:sz w:val="28"/>
          <w:szCs w:val="28"/>
        </w:rPr>
        <w:t>喜欢</w:t>
      </w:r>
      <w:r>
        <w:rPr>
          <w:sz w:val="28"/>
          <w:szCs w:val="28"/>
        </w:rPr>
        <w:t>MySQL</w:t>
      </w:r>
      <w:r>
        <w:rPr>
          <w:rFonts w:ascii="SimSun" w:eastAsia="SimSun" w:hAnsi="SimSun" w:cs="SimSun"/>
          <w:sz w:val="28"/>
          <w:szCs w:val="28"/>
        </w:rPr>
        <w:t>数据库提供的</w:t>
      </w:r>
      <w:r>
        <w:rPr>
          <w:sz w:val="28"/>
          <w:szCs w:val="28"/>
        </w:rPr>
        <w:t>VARCHAR(M)</w:t>
      </w:r>
      <w:r>
        <w:rPr>
          <w:rFonts w:ascii="SimSun" w:eastAsia="SimSun" w:hAnsi="SimSun" w:cs="SimSun"/>
          <w:sz w:val="28"/>
          <w:szCs w:val="28"/>
        </w:rPr>
        <w:t>类型，认为可以存放</w:t>
      </w:r>
      <w:r>
        <w:rPr>
          <w:sz w:val="28"/>
          <w:szCs w:val="28"/>
        </w:rPr>
        <w:t>65535</w:t>
      </w:r>
      <w:r>
        <w:rPr>
          <w:rFonts w:ascii="SimSun" w:eastAsia="SimSun" w:hAnsi="SimSun" w:cs="SimSun"/>
          <w:sz w:val="28"/>
          <w:szCs w:val="28"/>
        </w:rPr>
        <w:t>字节。这是真的吗？如果我们使用</w:t>
      </w:r>
      <w:r>
        <w:rPr>
          <w:sz w:val="28"/>
          <w:szCs w:val="28"/>
        </w:rPr>
        <w:t xml:space="preserve"> ascii</w:t>
      </w:r>
      <w:r>
        <w:rPr>
          <w:rFonts w:ascii="SimSun" w:eastAsia="SimSun" w:hAnsi="SimSun" w:cs="SimSun"/>
          <w:sz w:val="28"/>
          <w:szCs w:val="28"/>
        </w:rPr>
        <w:t>字符集的话，一个字符就代表一个字节，我们看看</w:t>
      </w:r>
      <w:r>
        <w:rPr>
          <w:sz w:val="28"/>
          <w:szCs w:val="28"/>
        </w:rPr>
        <w:t>VARCHAR(65535)</w:t>
      </w:r>
      <w:r>
        <w:rPr>
          <w:rFonts w:ascii="SimSun" w:eastAsia="SimSun" w:hAnsi="SimSun" w:cs="SimSun"/>
          <w:sz w:val="28"/>
          <w:szCs w:val="28"/>
        </w:rPr>
        <w:t>是否可用。</w:t>
      </w:r>
    </w:p>
    <w:p>
      <w:pPr>
        <w:pStyle w:val="MMNotes"/>
        <w:ind w:left="2028"/>
        <w:jc w:val="left"/>
      </w:pPr>
      <w:r>
        <w:rPr>
          <w:sz w:val="24"/>
          <w:szCs w:val="24"/>
        </w:rPr>
        <w:t>CREATE  TABLE  varchar_size_demo(</w:t>
      </w:r>
    </w:p>
    <w:p>
      <w:pPr>
        <w:pStyle w:val="MMNotes"/>
        <w:ind w:left="2028"/>
        <w:jc w:val="left"/>
      </w:pPr>
      <w:r>
        <w:rPr>
          <w:sz w:val="24"/>
          <w:szCs w:val="24"/>
        </w:rPr>
        <w:t> c  VARCHAR(65535)</w:t>
      </w:r>
    </w:p>
    <w:p>
      <w:pPr>
        <w:pStyle w:val="MMNotes"/>
        <w:ind w:left="2028"/>
        <w:jc w:val="left"/>
      </w:pPr>
      <w:r>
        <w:rPr>
          <w:sz w:val="24"/>
          <w:szCs w:val="24"/>
        </w:rPr>
        <w:t> )  CHARSET=ascii  ROW_FORMAT=Compact;</w:t>
      </w:r>
    </w:p>
    <w:p>
      <w:pPr>
        <w:pStyle w:val="MMNotes"/>
        <w:ind w:left="2028"/>
        <w:jc w:val="left"/>
      </w:pPr>
      <w:r>
        <w:rPr>
          <w:rFonts w:ascii="SimSun" w:eastAsia="SimSun" w:hAnsi="SimSun" w:cs="SimSun"/>
          <w:sz w:val="28"/>
          <w:szCs w:val="28"/>
        </w:rPr>
        <w:t>结果如下：</w:t>
      </w:r>
    </w:p>
    <w:p>
      <w:pPr>
        <w:pStyle w:val="MMNotes"/>
        <w:ind w:left="2028"/>
        <w:jc w:val="left"/>
      </w:pPr>
      <w:r>
        <w:rPr>
          <w:sz w:val="24"/>
          <w:szCs w:val="24"/>
        </w:rPr>
        <w:t>ERROR 1118 (42000): Row size too large. The maximum row size for the used table type, not counting BLOBs, is 65535. This includes storage overhead, check the manual. You have  to  change  some  columns  to  TEXT or  BLOBs</w:t>
      </w:r>
    </w:p>
    <w:p>
      <w:pPr>
        <w:pStyle w:val="MMNotes"/>
        <w:ind w:left="2028"/>
        <w:jc w:val="left"/>
      </w:pPr>
      <w:r>
        <w:rPr>
          <w:sz w:val="28"/>
          <w:szCs w:val="28"/>
        </w:rPr>
        <w:t> </w:t>
      </w:r>
    </w:p>
    <w:p>
      <w:pPr>
        <w:pStyle w:val="MMNotes"/>
        <w:ind w:left="2028"/>
        <w:jc w:val="left"/>
      </w:pPr>
      <w:r>
        <w:rPr>
          <w:rFonts w:ascii="SimSun" w:eastAsia="SimSun" w:hAnsi="SimSun" w:cs="SimSun"/>
          <w:sz w:val="28"/>
          <w:szCs w:val="28"/>
        </w:rPr>
        <w:t>报错信息表达的意思是：</w:t>
      </w:r>
      <w:r>
        <w:rPr>
          <w:sz w:val="28"/>
          <w:szCs w:val="28"/>
        </w:rPr>
        <w:t>MySQL</w:t>
      </w:r>
      <w:r>
        <w:rPr>
          <w:rFonts w:ascii="SimSun" w:eastAsia="SimSun" w:hAnsi="SimSun" w:cs="SimSun"/>
          <w:sz w:val="28"/>
          <w:szCs w:val="28"/>
        </w:rPr>
        <w:t>对一条记录占用的最大存储空间是有限制的，除</w:t>
      </w:r>
      <w:r>
        <w:rPr>
          <w:sz w:val="28"/>
          <w:szCs w:val="28"/>
        </w:rPr>
        <w:t>BLOB</w:t>
      </w:r>
      <w:r>
        <w:rPr>
          <w:rFonts w:ascii="SimSun" w:eastAsia="SimSun" w:hAnsi="SimSun" w:cs="SimSun"/>
          <w:sz w:val="28"/>
          <w:szCs w:val="28"/>
        </w:rPr>
        <w:t>或者</w:t>
      </w:r>
      <w:r>
        <w:rPr>
          <w:sz w:val="28"/>
          <w:szCs w:val="28"/>
        </w:rPr>
        <w:t>TEXT</w:t>
      </w:r>
      <w:r>
        <w:rPr>
          <w:rFonts w:ascii="SimSun" w:eastAsia="SimSun" w:hAnsi="SimSun" w:cs="SimSun"/>
          <w:sz w:val="28"/>
          <w:szCs w:val="28"/>
        </w:rPr>
        <w:t>类型的列之外，</w:t>
      </w:r>
      <w:r>
        <w:rPr>
          <w:sz w:val="28"/>
          <w:szCs w:val="28"/>
        </w:rPr>
        <w:t xml:space="preserve"> </w:t>
      </w:r>
      <w:r>
        <w:rPr>
          <w:rFonts w:ascii="SimSun" w:eastAsia="SimSun" w:hAnsi="SimSun" w:cs="SimSun"/>
          <w:sz w:val="28"/>
          <w:szCs w:val="28"/>
        </w:rPr>
        <w:t>其他所有的列（不包括隐藏列和记录头信息）占用的字节长度加起来不能超过</w:t>
      </w:r>
      <w:r>
        <w:rPr>
          <w:sz w:val="28"/>
          <w:szCs w:val="28"/>
        </w:rPr>
        <w:t>65535</w:t>
      </w:r>
      <w:r>
        <w:rPr>
          <w:rFonts w:ascii="SimSun" w:eastAsia="SimSun" w:hAnsi="SimSun" w:cs="SimSun"/>
          <w:sz w:val="28"/>
          <w:szCs w:val="28"/>
        </w:rPr>
        <w:t>个字节。</w:t>
      </w:r>
    </w:p>
    <w:p>
      <w:pPr>
        <w:pStyle w:val="MMNotes"/>
        <w:ind w:left="2028"/>
        <w:jc w:val="left"/>
      </w:pPr>
      <w:r>
        <w:rPr>
          <w:sz w:val="28"/>
          <w:szCs w:val="28"/>
        </w:rPr>
        <w:t> </w:t>
      </w:r>
    </w:p>
    <w:p>
      <w:pPr>
        <w:pStyle w:val="MMNotes"/>
        <w:ind w:left="2028"/>
        <w:jc w:val="left"/>
      </w:pPr>
      <w:r>
        <w:rPr>
          <w:rFonts w:ascii="SimSun" w:eastAsia="SimSun" w:hAnsi="SimSun" w:cs="SimSun"/>
          <w:sz w:val="28"/>
          <w:szCs w:val="28"/>
        </w:rPr>
        <w:t>这个</w:t>
      </w:r>
      <w:r>
        <w:rPr>
          <w:sz w:val="28"/>
          <w:szCs w:val="28"/>
        </w:rPr>
        <w:t>65535</w:t>
      </w:r>
      <w:r>
        <w:rPr>
          <w:rFonts w:ascii="SimSun" w:eastAsia="SimSun" w:hAnsi="SimSun" w:cs="SimSun"/>
          <w:sz w:val="28"/>
          <w:szCs w:val="28"/>
        </w:rPr>
        <w:t>个字节除了列本身的数据之外，还包括一些其他的数据，以</w:t>
      </w:r>
      <w:r>
        <w:rPr>
          <w:sz w:val="28"/>
          <w:szCs w:val="28"/>
        </w:rPr>
        <w:t>Compact</w:t>
      </w:r>
      <w:r>
        <w:rPr>
          <w:rFonts w:ascii="SimSun" w:eastAsia="SimSun" w:hAnsi="SimSun" w:cs="SimSun"/>
          <w:sz w:val="28"/>
          <w:szCs w:val="28"/>
        </w:rPr>
        <w:t>行格式为例，比如说我们为了存储一个</w:t>
      </w:r>
      <w:r>
        <w:rPr>
          <w:sz w:val="28"/>
          <w:szCs w:val="28"/>
        </w:rPr>
        <w:t>VARCHAR(M)</w:t>
      </w:r>
      <w:r>
        <w:rPr>
          <w:rFonts w:ascii="SimSun" w:eastAsia="SimSun" w:hAnsi="SimSun" w:cs="SimSun"/>
          <w:sz w:val="28"/>
          <w:szCs w:val="28"/>
        </w:rPr>
        <w:t>类型的列，除了真实数据占有空间以外，还需要记录的额外信息。</w:t>
      </w:r>
    </w:p>
    <w:p>
      <w:pPr>
        <w:pStyle w:val="MMNotes"/>
        <w:ind w:left="2028"/>
        <w:jc w:val="left"/>
      </w:pPr>
      <w:r>
        <w:rPr>
          <w:sz w:val="28"/>
          <w:szCs w:val="28"/>
        </w:rPr>
        <w:t> </w:t>
      </w:r>
    </w:p>
    <w:p>
      <w:pPr>
        <w:pStyle w:val="MMNotes"/>
        <w:ind w:left="2028"/>
        <w:jc w:val="left"/>
      </w:pPr>
      <w:r>
        <w:rPr>
          <w:rFonts w:ascii="SimSun" w:eastAsia="SimSun" w:hAnsi="SimSun" w:cs="SimSun"/>
          <w:sz w:val="28"/>
          <w:szCs w:val="28"/>
        </w:rPr>
        <w:t>如果该</w:t>
      </w:r>
      <w:r>
        <w:rPr>
          <w:sz w:val="28"/>
          <w:szCs w:val="28"/>
        </w:rPr>
        <w:t>VARCHAR</w:t>
      </w:r>
      <w:r>
        <w:rPr>
          <w:rFonts w:ascii="SimSun" w:eastAsia="SimSun" w:hAnsi="SimSun" w:cs="SimSun"/>
          <w:sz w:val="28"/>
          <w:szCs w:val="28"/>
        </w:rPr>
        <w:t>类型的列没有</w:t>
      </w:r>
      <w:r>
        <w:rPr>
          <w:sz w:val="28"/>
          <w:szCs w:val="28"/>
        </w:rPr>
        <w:t>NOT NULL</w:t>
      </w:r>
      <w:r>
        <w:rPr>
          <w:rFonts w:ascii="SimSun" w:eastAsia="SimSun" w:hAnsi="SimSun" w:cs="SimSun"/>
          <w:sz w:val="28"/>
          <w:szCs w:val="28"/>
        </w:rPr>
        <w:t>属性，那最多只能存储</w:t>
      </w:r>
      <w:r>
        <w:rPr>
          <w:sz w:val="28"/>
          <w:szCs w:val="28"/>
        </w:rPr>
        <w:t>65532</w:t>
      </w:r>
      <w:r>
        <w:rPr>
          <w:rFonts w:ascii="SimSun" w:eastAsia="SimSun" w:hAnsi="SimSun" w:cs="SimSun"/>
          <w:sz w:val="28"/>
          <w:szCs w:val="28"/>
        </w:rPr>
        <w:t>个字节的数据，因为变长字段的长度占用</w:t>
      </w:r>
      <w:r>
        <w:rPr>
          <w:sz w:val="28"/>
          <w:szCs w:val="28"/>
        </w:rPr>
        <w:t xml:space="preserve"> 2</w:t>
      </w:r>
      <w:r>
        <w:rPr>
          <w:rFonts w:ascii="SimSun" w:eastAsia="SimSun" w:hAnsi="SimSun" w:cs="SimSun"/>
          <w:sz w:val="28"/>
          <w:szCs w:val="28"/>
        </w:rPr>
        <w:t>个字节，</w:t>
      </w:r>
      <w:r>
        <w:rPr>
          <w:sz w:val="28"/>
          <w:szCs w:val="28"/>
        </w:rPr>
        <w:t>NULL</w:t>
      </w:r>
      <w:r>
        <w:rPr>
          <w:rFonts w:ascii="SimSun" w:eastAsia="SimSun" w:hAnsi="SimSun" w:cs="SimSun"/>
          <w:sz w:val="28"/>
          <w:szCs w:val="28"/>
        </w:rPr>
        <w:t>值标识需要占用</w:t>
      </w:r>
      <w:r>
        <w:rPr>
          <w:sz w:val="28"/>
          <w:szCs w:val="28"/>
        </w:rPr>
        <w:t>1</w:t>
      </w:r>
      <w:r>
        <w:rPr>
          <w:rFonts w:ascii="SimSun" w:eastAsia="SimSun" w:hAnsi="SimSun" w:cs="SimSun"/>
          <w:sz w:val="28"/>
          <w:szCs w:val="28"/>
        </w:rPr>
        <w:t>个字节。</w:t>
      </w:r>
    </w:p>
    <w:p>
      <w:pPr>
        <w:pStyle w:val="MMNotes"/>
        <w:ind w:left="2028"/>
        <w:jc w:val="left"/>
      </w:pPr>
      <w:r>
        <w:rPr>
          <w:sz w:val="24"/>
          <w:szCs w:val="24"/>
        </w:rPr>
        <w:t>CREATE  TABLE  varchar_size_demo(</w:t>
      </w:r>
    </w:p>
    <w:p>
      <w:pPr>
        <w:pStyle w:val="MMNotes"/>
        <w:ind w:left="2028"/>
        <w:jc w:val="left"/>
      </w:pPr>
      <w:r>
        <w:rPr>
          <w:sz w:val="24"/>
          <w:szCs w:val="24"/>
        </w:rPr>
        <w:t>    c  VARCHAR(65532)</w:t>
      </w:r>
    </w:p>
    <w:p>
      <w:pPr>
        <w:pStyle w:val="MMNotes"/>
        <w:ind w:left="2028"/>
        <w:jc w:val="left"/>
      </w:pPr>
      <w:r>
        <w:rPr>
          <w:sz w:val="24"/>
          <w:szCs w:val="24"/>
        </w:rPr>
        <w:t>)  CHARSET=ascii  ROW_FORMAT=Compact;</w:t>
      </w:r>
    </w:p>
    <w:p>
      <w:pPr>
        <w:pStyle w:val="MMNotes"/>
        <w:ind w:left="2028"/>
        <w:jc w:val="left"/>
      </w:pPr>
      <w:r>
        <w:t> </w:t>
      </w:r>
    </w:p>
    <w:p>
      <w:pPr>
        <w:pStyle w:val="MMNotes"/>
        <w:ind w:left="2028"/>
        <w:jc w:val="left"/>
      </w:pPr>
      <w:r>
        <w:rPr>
          <w:sz w:val="28"/>
          <w:szCs w:val="28"/>
        </w:rPr>
        <w:t> </w:t>
      </w:r>
    </w:p>
    <w:p>
      <w:pPr>
        <w:pStyle w:val="MMNotes"/>
        <w:ind w:left="2028"/>
        <w:jc w:val="left"/>
      </w:pPr>
      <w:r>
        <w:rPr>
          <w:sz w:val="28"/>
          <w:szCs w:val="28"/>
        </w:rPr>
        <w:t>#</w:t>
      </w:r>
      <w:r>
        <w:rPr>
          <w:rFonts w:ascii="SimSun" w:eastAsia="SimSun" w:hAnsi="SimSun" w:cs="SimSun"/>
          <w:sz w:val="28"/>
          <w:szCs w:val="28"/>
        </w:rPr>
        <w:t>如果有</w:t>
      </w:r>
      <w:r>
        <w:rPr>
          <w:sz w:val="28"/>
          <w:szCs w:val="28"/>
        </w:rPr>
        <w:t>not null</w:t>
      </w:r>
      <w:r>
        <w:rPr>
          <w:rFonts w:ascii="SimSun" w:eastAsia="SimSun" w:hAnsi="SimSun" w:cs="SimSun"/>
          <w:sz w:val="28"/>
          <w:szCs w:val="28"/>
        </w:rPr>
        <w:t>属性，那么就不需要</w:t>
      </w:r>
      <w:r>
        <w:rPr>
          <w:sz w:val="28"/>
          <w:szCs w:val="28"/>
        </w:rPr>
        <w:t>NULL</w:t>
      </w:r>
      <w:r>
        <w:rPr>
          <w:rFonts w:ascii="SimSun" w:eastAsia="SimSun" w:hAnsi="SimSun" w:cs="SimSun"/>
          <w:sz w:val="28"/>
          <w:szCs w:val="28"/>
        </w:rPr>
        <w:t>值标识，也就可以多存储一个字节，即</w:t>
      </w:r>
      <w:r>
        <w:rPr>
          <w:sz w:val="28"/>
          <w:szCs w:val="28"/>
        </w:rPr>
        <w:t>65533</w:t>
      </w:r>
      <w:r>
        <w:rPr>
          <w:rFonts w:ascii="SimSun" w:eastAsia="SimSun" w:hAnsi="SimSun" w:cs="SimSun"/>
          <w:sz w:val="28"/>
          <w:szCs w:val="28"/>
        </w:rPr>
        <w:t>个字节</w:t>
      </w:r>
    </w:p>
    <w:p>
      <w:pPr>
        <w:pStyle w:val="MMNotes"/>
        <w:ind w:left="2028"/>
        <w:jc w:val="left"/>
      </w:pPr>
      <w:r>
        <w:rPr>
          <w:sz w:val="24"/>
          <w:szCs w:val="24"/>
        </w:rPr>
        <w:t xml:space="preserve">CREATE  TABLE  varchar_size_demo( </w:t>
      </w:r>
    </w:p>
    <w:p>
      <w:pPr>
        <w:pStyle w:val="MMNotes"/>
        <w:ind w:left="2028"/>
        <w:jc w:val="left"/>
      </w:pPr>
      <w:r>
        <w:rPr>
          <w:sz w:val="24"/>
          <w:szCs w:val="24"/>
        </w:rPr>
        <w:t>  c  VARCHAR(65533)  not  null</w:t>
      </w:r>
    </w:p>
    <w:p>
      <w:pPr>
        <w:pStyle w:val="MMNotes"/>
        <w:ind w:left="2028"/>
        <w:jc w:val="left"/>
      </w:pPr>
      <w:r>
        <w:rPr>
          <w:sz w:val="24"/>
          <w:szCs w:val="24"/>
        </w:rPr>
        <w:t xml:space="preserve">)  CHARSET=ascii  ROW_FORMAT=Compact; </w:t>
      </w:r>
    </w:p>
    <w:p>
      <w:pPr>
        <w:pStyle w:val="MMNotes"/>
        <w:ind w:left="2028"/>
        <w:jc w:val="left"/>
      </w:pPr>
      <w:r>
        <w:rPr>
          <w:sz w:val="28"/>
          <w:szCs w:val="28"/>
        </w:rPr>
        <w:t> </w:t>
      </w:r>
    </w:p>
    <w:p>
      <w:pPr>
        <w:pStyle w:val="MMNotes"/>
        <w:ind w:left="2028"/>
        <w:jc w:val="left"/>
      </w:pPr>
      <w:r>
        <w:rPr>
          <w:rFonts w:ascii="SimSun" w:eastAsia="SimSun" w:hAnsi="SimSun" w:cs="SimSun"/>
          <w:sz w:val="28"/>
          <w:szCs w:val="28"/>
        </w:rPr>
        <w:t>通过上面的案例，我们可以知道一个页的大小一般是</w:t>
      </w:r>
      <w:r>
        <w:rPr>
          <w:sz w:val="28"/>
          <w:szCs w:val="28"/>
        </w:rPr>
        <w:t>16KB</w:t>
      </w:r>
      <w:r>
        <w:rPr>
          <w:rFonts w:ascii="SimSun" w:eastAsia="SimSun" w:hAnsi="SimSun" w:cs="SimSun"/>
          <w:sz w:val="28"/>
          <w:szCs w:val="28"/>
        </w:rPr>
        <w:t>，也就是</w:t>
      </w:r>
      <w:r>
        <w:rPr>
          <w:sz w:val="28"/>
          <w:szCs w:val="28"/>
        </w:rPr>
        <w:t>16384</w:t>
      </w:r>
      <w:r>
        <w:rPr>
          <w:rFonts w:ascii="SimSun" w:eastAsia="SimSun" w:hAnsi="SimSun" w:cs="SimSun"/>
          <w:sz w:val="28"/>
          <w:szCs w:val="28"/>
        </w:rPr>
        <w:t>字节，而一个</w:t>
      </w:r>
      <w:r>
        <w:rPr>
          <w:sz w:val="28"/>
          <w:szCs w:val="28"/>
        </w:rPr>
        <w:t>VARCHAR(M)</w:t>
      </w:r>
      <w:r>
        <w:rPr>
          <w:rFonts w:ascii="SimSun" w:eastAsia="SimSun" w:hAnsi="SimSun" w:cs="SimSun"/>
          <w:sz w:val="28"/>
          <w:szCs w:val="28"/>
        </w:rPr>
        <w:t>类型的列就最多可以存储</w:t>
      </w:r>
      <w:r>
        <w:rPr>
          <w:sz w:val="28"/>
          <w:szCs w:val="28"/>
        </w:rPr>
        <w:t>65533</w:t>
      </w:r>
      <w:r>
        <w:rPr>
          <w:rFonts w:ascii="SimSun" w:eastAsia="SimSun" w:hAnsi="SimSun" w:cs="SimSun"/>
          <w:sz w:val="28"/>
          <w:szCs w:val="28"/>
        </w:rPr>
        <w:t>个字节，这样就可能出现一个页存放不了一条记录，这种现象称为</w:t>
      </w:r>
      <w:r>
        <w:rPr>
          <w:rFonts w:ascii="SimSun" w:eastAsia="SimSun" w:hAnsi="SimSun" w:cs="SimSun"/>
          <w:color w:val="FF0000"/>
          <w:sz w:val="28"/>
          <w:szCs w:val="28"/>
        </w:rPr>
        <w:t>行溢出</w:t>
      </w:r>
      <w:r>
        <w:rPr>
          <w:rFonts w:ascii="SimSun" w:eastAsia="SimSun" w:hAnsi="SimSun" w:cs="SimSun"/>
          <w:sz w:val="28"/>
          <w:szCs w:val="28"/>
        </w:rPr>
        <w:t>。</w:t>
      </w:r>
      <w:r>
        <w:rPr>
          <w:sz w:val="28"/>
          <w:szCs w:val="28"/>
        </w:rPr>
        <w:t> </w:t>
      </w:r>
    </w:p>
    <w:p>
      <w:pPr>
        <w:pStyle w:val="MMNotes"/>
        <w:ind w:left="2028"/>
        <w:jc w:val="left"/>
      </w:pPr>
      <w:r>
        <w:rPr>
          <w:rFonts w:ascii="SimSun" w:eastAsia="SimSun" w:hAnsi="SimSun" w:cs="SimSun"/>
          <w:sz w:val="28"/>
          <w:szCs w:val="28"/>
        </w:rPr>
        <w:t>在</w:t>
      </w:r>
      <w:r>
        <w:rPr>
          <w:sz w:val="28"/>
          <w:szCs w:val="28"/>
        </w:rPr>
        <w:t>Compact</w:t>
      </w:r>
      <w:r>
        <w:rPr>
          <w:rFonts w:ascii="SimSun" w:eastAsia="SimSun" w:hAnsi="SimSun" w:cs="SimSun"/>
          <w:sz w:val="28"/>
          <w:szCs w:val="28"/>
        </w:rPr>
        <w:t>和</w:t>
      </w:r>
      <w:r>
        <w:rPr>
          <w:sz w:val="28"/>
          <w:szCs w:val="28"/>
        </w:rPr>
        <w:t>Reduntant</w:t>
      </w:r>
      <w:r>
        <w:rPr>
          <w:rFonts w:ascii="SimSun" w:eastAsia="SimSun" w:hAnsi="SimSun" w:cs="SimSun"/>
          <w:sz w:val="28"/>
          <w:szCs w:val="28"/>
        </w:rPr>
        <w:t>行格式中，对于占用存储空间非常大的列，在记录的真实数据处只会存储该列的一部分数据，把剩余的数据分散存储在几个其他的页中进行</w:t>
      </w:r>
      <w:r>
        <w:rPr>
          <w:rFonts w:ascii="SimSun" w:eastAsia="SimSun" w:hAnsi="SimSun" w:cs="SimSun"/>
          <w:color w:val="FF0000"/>
          <w:sz w:val="28"/>
          <w:szCs w:val="28"/>
        </w:rPr>
        <w:t>分页存储</w:t>
      </w:r>
      <w:r>
        <w:rPr>
          <w:rFonts w:ascii="SimSun" w:eastAsia="SimSun" w:hAnsi="SimSun" w:cs="SimSun"/>
          <w:sz w:val="28"/>
          <w:szCs w:val="28"/>
        </w:rPr>
        <w:t>，然后记录的真实数据处用</w:t>
      </w:r>
      <w:r>
        <w:rPr>
          <w:sz w:val="28"/>
          <w:szCs w:val="28"/>
        </w:rPr>
        <w:t>20</w:t>
      </w:r>
      <w:r>
        <w:rPr>
          <w:rFonts w:ascii="SimSun" w:eastAsia="SimSun" w:hAnsi="SimSun" w:cs="SimSun"/>
          <w:sz w:val="28"/>
          <w:szCs w:val="28"/>
        </w:rPr>
        <w:t>个字节存储指向这些页的地址（当然这</w:t>
      </w:r>
      <w:r>
        <w:rPr>
          <w:sz w:val="28"/>
          <w:szCs w:val="28"/>
        </w:rPr>
        <w:t>20</w:t>
      </w:r>
      <w:r>
        <w:rPr>
          <w:rFonts w:ascii="SimSun" w:eastAsia="SimSun" w:hAnsi="SimSun" w:cs="SimSun"/>
          <w:sz w:val="28"/>
          <w:szCs w:val="28"/>
        </w:rPr>
        <w:t>个字节中还包括这些分散在其他页面中的数据的占用的字节数），从而可以找到剩余数据所在的页。</w:t>
      </w:r>
    </w:p>
    <w:p>
      <w:pPr>
        <w:pStyle w:val="MMNotes"/>
        <w:ind w:left="2028"/>
        <w:jc w:val="left"/>
      </w:pPr>
      <w:r>
        <w:rPr>
          <w:rFonts w:ascii="SimSun" w:eastAsia="SimSun" w:hAnsi="SimSun" w:cs="SimSun"/>
          <w:sz w:val="28"/>
          <w:szCs w:val="28"/>
        </w:rPr>
        <w:t>这称为页的扩展，举例如下：</w:t>
      </w:r>
    </w:p>
    <w:p>
      <w:pPr>
        <w:pStyle w:val="MMNotes"/>
        <w:ind w:left="2028"/>
        <w:jc w:val="left"/>
      </w:pPr>
      <w:r>
        <w:drawing>
          <wp:inline>
            <wp:extent cx="4198620" cy="1978967"/>
            <wp:docPr id="10005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33"/>
                    <a:stretch>
                      <a:fillRect/>
                    </a:stretch>
                  </pic:blipFill>
                  <pic:spPr>
                    <a:xfrm>
                      <a:off x="0" y="0"/>
                      <a:ext cx="4198620" cy="1978967"/>
                    </a:xfrm>
                    <a:prstGeom prst="rect">
                      <a:avLst/>
                    </a:prstGeom>
                  </pic:spPr>
                </pic:pic>
              </a:graphicData>
            </a:graphic>
          </wp:inline>
        </w:drawing>
      </w:r>
    </w:p>
    <w:p>
      <w:pPr>
        <w:pStyle w:val="MMNotes"/>
        <w:ind w:left="2028"/>
        <w:jc w:val="left"/>
      </w:pPr>
      <w:r>
        <w:rPr>
          <w:sz w:val="28"/>
          <w:szCs w:val="28"/>
        </w:rPr>
        <w:t> </w:t>
      </w:r>
    </w:p>
    <w:p>
      <w:pPr>
        <w:pStyle w:val="MMNotes"/>
        <w:ind w:left="2028"/>
        <w:jc w:val="left"/>
      </w:pPr>
      <w:r>
        <w:rPr>
          <w:sz w:val="28"/>
          <w:szCs w:val="28"/>
        </w:rPr>
        <w:t> </w:t>
      </w:r>
    </w:p>
    <w:p>
      <w:pPr>
        <w:pStyle w:val="MMNotes"/>
        <w:spacing w:after="240"/>
        <w:ind w:left="2028"/>
        <w:jc w:val="left"/>
      </w:pPr>
      <w:r>
        <w:t> </w:t>
      </w:r>
      <w:r>
        <w:fldChar w:fldCharType="begin"/>
      </w:r>
      <w:r>
        <w:instrText>PRIVATE {"MapObjectType":"Topic","Id":"NMRtpTk6H0eUhuKyHZbAEw==","Description":"TopicInfoEnd"}</w:instrText>
      </w:r>
      <w:r>
        <w:fldChar w:fldCharType="end"/>
      </w:r>
    </w:p>
    <w:p>
      <w:pPr>
        <w:pStyle w:val="MMTopic3"/>
        <w:numPr>
          <w:ilvl w:val="2"/>
          <w:numId w:val="1"/>
        </w:numPr>
        <w:spacing w:after="240"/>
      </w:pPr>
      <w:bookmarkStart w:id="75" w:name="LVm2AhutaUOyXxlPOdHOjA=="/>
      <w:bookmarkStart w:id="76" w:name="_Toc256000037"/>
      <w:r>
        <w:rPr>
          <w:sz w:val="22"/>
        </w:rPr>
        <w:t>Dynamic和Compressed行格式</w:t>
      </w:r>
      <w:bookmarkEnd w:id="76"/>
      <w:bookmarkEnd w:id="75"/>
      <w:r>
        <w:rPr>
          <w:sz w:val="22"/>
        </w:rPr>
        <w:fldChar w:fldCharType="begin"/>
      </w:r>
      <w:r>
        <w:rPr>
          <w:sz w:val="22"/>
        </w:rPr>
        <w:instrText>PRIVATE {"MapObjectType":"Topic","SubType":"Subtopic","Id":"LVm2AhutaUOyXxlPOdHOjA==","Parent":"BJspEAv6IkK1oNfnn3mayQ==","Description":"TopicStart"}</w:instrText>
      </w:r>
      <w:r>
        <w:rPr>
          <w:sz w:val="22"/>
        </w:rPr>
        <w:fldChar w:fldCharType="end"/>
      </w:r>
    </w:p>
    <w:p>
      <w:pPr>
        <w:pStyle w:val="MMNotes"/>
        <w:ind w:left="2028"/>
        <w:jc w:val="left"/>
      </w:pPr>
      <w:r>
        <w:rPr>
          <w:rFonts w:ascii="SimSun" w:eastAsia="SimSun" w:hAnsi="SimSun" w:cs="SimSun"/>
          <w:sz w:val="28"/>
          <w:szCs w:val="28"/>
        </w:rPr>
        <w:t>在</w:t>
      </w:r>
      <w:r>
        <w:rPr>
          <w:sz w:val="28"/>
          <w:szCs w:val="28"/>
        </w:rPr>
        <w:t>MySQL 8.0</w:t>
      </w:r>
      <w:r>
        <w:rPr>
          <w:rFonts w:ascii="SimSun" w:eastAsia="SimSun" w:hAnsi="SimSun" w:cs="SimSun"/>
          <w:sz w:val="28"/>
          <w:szCs w:val="28"/>
        </w:rPr>
        <w:t>中，默认行格式就是</w:t>
      </w:r>
      <w:r>
        <w:rPr>
          <w:sz w:val="28"/>
          <w:szCs w:val="28"/>
        </w:rPr>
        <w:t>Dynamic</w:t>
      </w:r>
      <w:r>
        <w:rPr>
          <w:rFonts w:ascii="SimSun" w:eastAsia="SimSun" w:hAnsi="SimSun" w:cs="SimSun"/>
          <w:sz w:val="28"/>
          <w:szCs w:val="28"/>
        </w:rPr>
        <w:t>，</w:t>
      </w:r>
      <w:r>
        <w:rPr>
          <w:color w:val="141414"/>
          <w:sz w:val="28"/>
          <w:szCs w:val="28"/>
        </w:rPr>
        <w:t>Dynamic</w:t>
      </w:r>
      <w:r>
        <w:rPr>
          <w:rFonts w:ascii="SimSun" w:eastAsia="SimSun" w:hAnsi="SimSun" w:cs="SimSun"/>
          <w:color w:val="141414"/>
          <w:sz w:val="28"/>
          <w:szCs w:val="28"/>
        </w:rPr>
        <w:t>、</w:t>
      </w:r>
      <w:r>
        <w:rPr>
          <w:color w:val="141414"/>
          <w:sz w:val="28"/>
          <w:szCs w:val="28"/>
        </w:rPr>
        <w:t>Compressed</w:t>
      </w:r>
      <w:r>
        <w:rPr>
          <w:rFonts w:ascii="SimSun" w:eastAsia="SimSun" w:hAnsi="SimSun" w:cs="SimSun"/>
          <w:color w:val="141414"/>
          <w:sz w:val="28"/>
          <w:szCs w:val="28"/>
        </w:rPr>
        <w:t>行格式</w:t>
      </w:r>
      <w:r>
        <w:rPr>
          <w:rFonts w:ascii="SimSun" w:eastAsia="SimSun" w:hAnsi="SimSun" w:cs="SimSun"/>
          <w:sz w:val="28"/>
          <w:szCs w:val="28"/>
        </w:rPr>
        <w:t>和</w:t>
      </w:r>
      <w:r>
        <w:rPr>
          <w:sz w:val="28"/>
          <w:szCs w:val="28"/>
        </w:rPr>
        <w:t>Compact</w:t>
      </w:r>
      <w:r>
        <w:rPr>
          <w:rFonts w:ascii="SimSun" w:eastAsia="SimSun" w:hAnsi="SimSun" w:cs="SimSun"/>
          <w:sz w:val="28"/>
          <w:szCs w:val="28"/>
        </w:rPr>
        <w:t>行格式挺像，只不过在处理行溢出数据时有分歧：</w:t>
      </w:r>
    </w:p>
    <w:p>
      <w:pPr>
        <w:pStyle w:val="MMNotes"/>
        <w:ind w:left="2028"/>
        <w:jc w:val="left"/>
      </w:pPr>
      <w:r>
        <w:t> </w:t>
      </w:r>
    </w:p>
    <w:p>
      <w:pPr>
        <w:pStyle w:val="MMNotes"/>
        <w:numPr>
          <w:ilvl w:val="0"/>
          <w:numId w:val="15"/>
        </w:numPr>
        <w:pBdr>
          <w:left w:val="none" w:sz="0" w:space="0" w:color="auto"/>
        </w:pBdr>
        <w:spacing w:before="0" w:after="0"/>
        <w:ind w:left="2708" w:right="0" w:hanging="360"/>
        <w:jc w:val="left"/>
      </w:pPr>
      <w:r>
        <w:rPr>
          <w:sz w:val="28"/>
          <w:szCs w:val="28"/>
        </w:rPr>
        <w:t>Compressed</w:t>
      </w:r>
      <w:r>
        <w:rPr>
          <w:rFonts w:ascii="SimSun" w:eastAsia="SimSun" w:hAnsi="SimSun" w:cs="SimSun"/>
          <w:sz w:val="28"/>
          <w:szCs w:val="28"/>
        </w:rPr>
        <w:t>和</w:t>
      </w:r>
      <w:r>
        <w:rPr>
          <w:sz w:val="28"/>
          <w:szCs w:val="28"/>
        </w:rPr>
        <w:t>Dynamic</w:t>
      </w:r>
      <w:r>
        <w:rPr>
          <w:rFonts w:ascii="SimSun" w:eastAsia="SimSun" w:hAnsi="SimSun" w:cs="SimSun"/>
          <w:sz w:val="28"/>
          <w:szCs w:val="28"/>
        </w:rPr>
        <w:t>两种记录格式对于存放在</w:t>
      </w:r>
      <w:r>
        <w:rPr>
          <w:sz w:val="28"/>
          <w:szCs w:val="28"/>
        </w:rPr>
        <w:t>BLOB</w:t>
      </w:r>
      <w:r>
        <w:rPr>
          <w:rFonts w:ascii="SimSun" w:eastAsia="SimSun" w:hAnsi="SimSun" w:cs="SimSun"/>
          <w:sz w:val="28"/>
          <w:szCs w:val="28"/>
        </w:rPr>
        <w:t>中的数据采用了完全的行溢出的方式。如图，在数据页中只存放</w:t>
      </w:r>
      <w:r>
        <w:rPr>
          <w:sz w:val="28"/>
          <w:szCs w:val="28"/>
        </w:rPr>
        <w:t>20</w:t>
      </w:r>
      <w:r>
        <w:rPr>
          <w:rFonts w:ascii="SimSun" w:eastAsia="SimSun" w:hAnsi="SimSun" w:cs="SimSun"/>
          <w:sz w:val="28"/>
          <w:szCs w:val="28"/>
        </w:rPr>
        <w:t>个字节的指针（溢出页的地址），实际的数据都存放在</w:t>
      </w:r>
      <w:r>
        <w:rPr>
          <w:sz w:val="28"/>
          <w:szCs w:val="28"/>
        </w:rPr>
        <w:t>Off Page</w:t>
      </w:r>
      <w:r>
        <w:rPr>
          <w:rFonts w:ascii="SimSun" w:eastAsia="SimSun" w:hAnsi="SimSun" w:cs="SimSun"/>
          <w:sz w:val="28"/>
          <w:szCs w:val="28"/>
        </w:rPr>
        <w:t>（溢出页）中。</w:t>
      </w:r>
    </w:p>
    <w:p>
      <w:pPr>
        <w:pStyle w:val="MMNotes"/>
        <w:numPr>
          <w:ilvl w:val="0"/>
          <w:numId w:val="16"/>
        </w:numPr>
        <w:pBdr>
          <w:left w:val="none" w:sz="0" w:space="0" w:color="auto"/>
        </w:pBdr>
        <w:spacing w:before="0" w:after="0"/>
        <w:ind w:left="2708" w:right="0" w:hanging="360"/>
        <w:jc w:val="left"/>
      </w:pPr>
      <w:r>
        <w:rPr>
          <w:sz w:val="28"/>
          <w:szCs w:val="28"/>
        </w:rPr>
        <w:t>Compact</w:t>
      </w:r>
      <w:r>
        <w:rPr>
          <w:rFonts w:ascii="SimSun" w:eastAsia="SimSun" w:hAnsi="SimSun" w:cs="SimSun"/>
          <w:sz w:val="28"/>
          <w:szCs w:val="28"/>
        </w:rPr>
        <w:t>和</w:t>
      </w:r>
      <w:r>
        <w:rPr>
          <w:sz w:val="28"/>
          <w:szCs w:val="28"/>
        </w:rPr>
        <w:t>Redundant</w:t>
      </w:r>
      <w:r>
        <w:rPr>
          <w:rFonts w:ascii="SimSun" w:eastAsia="SimSun" w:hAnsi="SimSun" w:cs="SimSun"/>
          <w:sz w:val="28"/>
          <w:szCs w:val="28"/>
        </w:rPr>
        <w:t>两种格式会在记录的真实数据处存储一部分数据（存放</w:t>
      </w:r>
      <w:r>
        <w:rPr>
          <w:sz w:val="28"/>
          <w:szCs w:val="28"/>
        </w:rPr>
        <w:t>768</w:t>
      </w:r>
      <w:r>
        <w:rPr>
          <w:rFonts w:ascii="SimSun" w:eastAsia="SimSun" w:hAnsi="SimSun" w:cs="SimSun"/>
          <w:sz w:val="28"/>
          <w:szCs w:val="28"/>
        </w:rPr>
        <w:t>个前缀字节）。</w:t>
      </w:r>
    </w:p>
    <w:p>
      <w:pPr>
        <w:pStyle w:val="MMNotes"/>
        <w:ind w:left="2028"/>
        <w:jc w:val="left"/>
      </w:pPr>
      <w:r>
        <w:rPr>
          <w:sz w:val="28"/>
          <w:szCs w:val="28"/>
        </w:rPr>
        <w:t> </w:t>
      </w:r>
    </w:p>
    <w:p>
      <w:pPr>
        <w:pStyle w:val="MMNotes"/>
        <w:ind w:left="2028"/>
        <w:jc w:val="left"/>
      </w:pPr>
      <w:r>
        <w:rPr>
          <w:sz w:val="28"/>
          <w:szCs w:val="28"/>
        </w:rPr>
        <w:t>Compressed</w:t>
      </w:r>
      <w:r>
        <w:rPr>
          <w:rFonts w:ascii="SimSun" w:eastAsia="SimSun" w:hAnsi="SimSun" w:cs="SimSun"/>
          <w:sz w:val="28"/>
          <w:szCs w:val="28"/>
        </w:rPr>
        <w:t>行记录格式的另一个功能就是，存储在其中的行数据会以</w:t>
      </w:r>
      <w:r>
        <w:rPr>
          <w:sz w:val="28"/>
          <w:szCs w:val="28"/>
        </w:rPr>
        <w:t>zlib</w:t>
      </w:r>
      <w:r>
        <w:rPr>
          <w:rFonts w:ascii="SimSun" w:eastAsia="SimSun" w:hAnsi="SimSun" w:cs="SimSun"/>
          <w:sz w:val="28"/>
          <w:szCs w:val="28"/>
        </w:rPr>
        <w:t>的算法进行压缩，因此对于</w:t>
      </w:r>
      <w:r>
        <w:rPr>
          <w:sz w:val="28"/>
          <w:szCs w:val="28"/>
        </w:rPr>
        <w:t>BLOB</w:t>
      </w:r>
      <w:r>
        <w:rPr>
          <w:rFonts w:ascii="SimSun" w:eastAsia="SimSun" w:hAnsi="SimSun" w:cs="SimSun"/>
          <w:sz w:val="28"/>
          <w:szCs w:val="28"/>
        </w:rPr>
        <w:t>、</w:t>
      </w:r>
      <w:r>
        <w:rPr>
          <w:sz w:val="28"/>
          <w:szCs w:val="28"/>
        </w:rPr>
        <w:t>TEXT</w:t>
      </w:r>
      <w:r>
        <w:rPr>
          <w:rFonts w:ascii="SimSun" w:eastAsia="SimSun" w:hAnsi="SimSun" w:cs="SimSun"/>
          <w:sz w:val="28"/>
          <w:szCs w:val="28"/>
        </w:rPr>
        <w:t>、</w:t>
      </w:r>
      <w:r>
        <w:rPr>
          <w:sz w:val="28"/>
          <w:szCs w:val="28"/>
        </w:rPr>
        <w:t>VARCHAR</w:t>
      </w:r>
      <w:r>
        <w:rPr>
          <w:rFonts w:ascii="SimSun" w:eastAsia="SimSun" w:hAnsi="SimSun" w:cs="SimSun"/>
          <w:sz w:val="28"/>
          <w:szCs w:val="28"/>
        </w:rPr>
        <w:t>这类大长度类型的数据能够进行非常有效的存储。</w:t>
      </w:r>
    </w:p>
    <w:p>
      <w:pPr>
        <w:pStyle w:val="MMNotes"/>
        <w:spacing w:after="240"/>
        <w:ind w:left="2028"/>
        <w:jc w:val="left"/>
      </w:pPr>
      <w:r>
        <w:drawing>
          <wp:inline>
            <wp:extent cx="4198620" cy="1076569"/>
            <wp:docPr id="10006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34"/>
                    <a:stretch>
                      <a:fillRect/>
                    </a:stretch>
                  </pic:blipFill>
                  <pic:spPr>
                    <a:xfrm>
                      <a:off x="0" y="0"/>
                      <a:ext cx="4198620" cy="1076569"/>
                    </a:xfrm>
                    <a:prstGeom prst="rect">
                      <a:avLst/>
                    </a:prstGeom>
                  </pic:spPr>
                </pic:pic>
              </a:graphicData>
            </a:graphic>
          </wp:inline>
        </w:drawing>
      </w:r>
      <w:r>
        <w:fldChar w:fldCharType="begin"/>
      </w:r>
      <w:r>
        <w:instrText>PRIVATE {"MapObjectType":"Topic","Id":"LVm2AhutaUOyXxlPOdHOjA==","Description":"TopicInfoEnd"}</w:instrText>
      </w:r>
      <w:r>
        <w:fldChar w:fldCharType="end"/>
      </w:r>
    </w:p>
    <w:p>
      <w:pPr>
        <w:pStyle w:val="MMTopic2"/>
        <w:numPr>
          <w:ilvl w:val="1"/>
          <w:numId w:val="1"/>
        </w:numPr>
        <w:spacing w:after="240"/>
      </w:pPr>
      <w:bookmarkStart w:id="77" w:name="EhhFebkXzkixhl4mXTe4UA=="/>
      <w:bookmarkStart w:id="78" w:name="_Toc256000038"/>
      <w:r>
        <w:rPr>
          <w:sz w:val="22"/>
        </w:rPr>
        <w:t>Redundant行格式</w:t>
      </w:r>
      <w:bookmarkEnd w:id="78"/>
      <w:bookmarkEnd w:id="77"/>
      <w:r>
        <w:rPr>
          <w:sz w:val="22"/>
        </w:rPr>
        <w:fldChar w:fldCharType="begin"/>
      </w:r>
      <w:r>
        <w:rPr>
          <w:sz w:val="22"/>
        </w:rPr>
        <w:instrText>PRIVATE {"MapObjectType":"Topic","SubType":"Subtopic","Id":"EhhFebkXzkixhl4mXTe4UA==","Parent":"twGAKEag4kigjoWqxaMMJg==","Description":"TopicStart"}</w:instrText>
      </w:r>
      <w:r>
        <w:rPr>
          <w:sz w:val="22"/>
        </w:rPr>
        <w:fldChar w:fldCharType="end"/>
      </w:r>
    </w:p>
    <w:p>
      <w:pPr>
        <w:pStyle w:val="MMNotes"/>
        <w:ind w:left="1508"/>
        <w:jc w:val="left"/>
      </w:pPr>
      <w:r>
        <w:rPr>
          <w:sz w:val="28"/>
          <w:szCs w:val="28"/>
        </w:rPr>
        <w:t>Redundant</w:t>
      </w:r>
      <w:r>
        <w:rPr>
          <w:rFonts w:ascii="SimSun" w:eastAsia="SimSun" w:hAnsi="SimSun" w:cs="SimSun"/>
          <w:sz w:val="28"/>
          <w:szCs w:val="28"/>
        </w:rPr>
        <w:t>是</w:t>
      </w:r>
      <w:r>
        <w:rPr>
          <w:sz w:val="28"/>
          <w:szCs w:val="28"/>
        </w:rPr>
        <w:t>MySQL 5.0</w:t>
      </w:r>
      <w:r>
        <w:rPr>
          <w:rFonts w:ascii="SimSun" w:eastAsia="SimSun" w:hAnsi="SimSun" w:cs="SimSun"/>
          <w:sz w:val="28"/>
          <w:szCs w:val="28"/>
        </w:rPr>
        <w:t>版本之前</w:t>
      </w:r>
      <w:r>
        <w:rPr>
          <w:sz w:val="28"/>
          <w:szCs w:val="28"/>
        </w:rPr>
        <w:t>InnoDB</w:t>
      </w:r>
      <w:r>
        <w:rPr>
          <w:rFonts w:ascii="SimSun" w:eastAsia="SimSun" w:hAnsi="SimSun" w:cs="SimSun"/>
          <w:sz w:val="28"/>
          <w:szCs w:val="28"/>
        </w:rPr>
        <w:t>的行记录存储方式，</w:t>
      </w:r>
      <w:r>
        <w:rPr>
          <w:sz w:val="28"/>
          <w:szCs w:val="28"/>
        </w:rPr>
        <w:t>MySQL 5.0</w:t>
      </w:r>
      <w:r>
        <w:rPr>
          <w:rFonts w:ascii="SimSun" w:eastAsia="SimSun" w:hAnsi="SimSun" w:cs="SimSun"/>
          <w:sz w:val="28"/>
          <w:szCs w:val="28"/>
        </w:rPr>
        <w:t>支持</w:t>
      </w:r>
      <w:r>
        <w:rPr>
          <w:sz w:val="28"/>
          <w:szCs w:val="28"/>
        </w:rPr>
        <w:t>Redundant</w:t>
      </w:r>
      <w:r>
        <w:rPr>
          <w:rFonts w:ascii="SimSun" w:eastAsia="SimSun" w:hAnsi="SimSun" w:cs="SimSun"/>
          <w:sz w:val="28"/>
          <w:szCs w:val="28"/>
        </w:rPr>
        <w:t>是为了兼容之前版本的页格式。</w:t>
      </w:r>
    </w:p>
    <w:p>
      <w:pPr>
        <w:pStyle w:val="MMNotes"/>
        <w:ind w:left="1508"/>
        <w:jc w:val="left"/>
      </w:pPr>
      <w:r>
        <w:rPr>
          <w:sz w:val="28"/>
          <w:szCs w:val="28"/>
        </w:rPr>
        <w:t> </w:t>
      </w:r>
    </w:p>
    <w:p>
      <w:pPr>
        <w:pStyle w:val="MMNotes"/>
        <w:ind w:left="1508"/>
        <w:jc w:val="left"/>
      </w:pPr>
      <w:r>
        <w:rPr>
          <w:rFonts w:ascii="SimSun" w:eastAsia="SimSun" w:hAnsi="SimSun" w:cs="SimSun"/>
          <w:sz w:val="28"/>
          <w:szCs w:val="28"/>
        </w:rPr>
        <w:t>现在我们把表</w:t>
      </w:r>
      <w:r>
        <w:rPr>
          <w:sz w:val="28"/>
          <w:szCs w:val="28"/>
        </w:rPr>
        <w:t>record_test_table</w:t>
      </w:r>
      <w:r>
        <w:rPr>
          <w:rFonts w:ascii="SimSun" w:eastAsia="SimSun" w:hAnsi="SimSun" w:cs="SimSun"/>
          <w:sz w:val="28"/>
          <w:szCs w:val="28"/>
        </w:rPr>
        <w:t>的行格式修改为</w:t>
      </w:r>
      <w:r>
        <w:rPr>
          <w:sz w:val="28"/>
          <w:szCs w:val="28"/>
        </w:rPr>
        <w:t>Redundant</w:t>
      </w:r>
      <w:r>
        <w:rPr>
          <w:rFonts w:ascii="SimSun" w:eastAsia="SimSun" w:hAnsi="SimSun" w:cs="SimSun"/>
          <w:sz w:val="28"/>
          <w:szCs w:val="28"/>
        </w:rPr>
        <w:t>：</w:t>
      </w:r>
    </w:p>
    <w:p>
      <w:pPr>
        <w:pStyle w:val="MMNotes"/>
        <w:ind w:left="1508"/>
        <w:jc w:val="left"/>
      </w:pPr>
      <w:r>
        <w:rPr>
          <w:sz w:val="24"/>
          <w:szCs w:val="24"/>
        </w:rPr>
        <w:t>ALTER TABLE record_test_table ROW_FORMAT=Redundant;</w:t>
      </w:r>
    </w:p>
    <w:p>
      <w:pPr>
        <w:pStyle w:val="MMNotes"/>
        <w:ind w:left="1508"/>
        <w:jc w:val="left"/>
      </w:pPr>
      <w:r>
        <w:rPr>
          <w:sz w:val="24"/>
          <w:szCs w:val="24"/>
        </w:rPr>
        <w:t>Query OK, 0 rows affected (0.05 sec)</w:t>
      </w:r>
    </w:p>
    <w:p>
      <w:pPr>
        <w:pStyle w:val="MMNotes"/>
        <w:ind w:left="1508"/>
        <w:jc w:val="left"/>
      </w:pPr>
      <w:r>
        <w:rPr>
          <w:sz w:val="24"/>
          <w:szCs w:val="24"/>
        </w:rPr>
        <w:t>Records: 0  Duplicates: 0  Warnings: 0</w:t>
      </w:r>
    </w:p>
    <w:p>
      <w:pPr>
        <w:pStyle w:val="MMNotes"/>
        <w:ind w:left="1508"/>
        <w:jc w:val="left"/>
      </w:pPr>
      <w:r>
        <w:drawing>
          <wp:inline>
            <wp:extent cx="4528820" cy="1779573"/>
            <wp:docPr id="10006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35"/>
                    <a:stretch>
                      <a:fillRect/>
                    </a:stretch>
                  </pic:blipFill>
                  <pic:spPr>
                    <a:xfrm>
                      <a:off x="0" y="0"/>
                      <a:ext cx="4528820" cy="1779573"/>
                    </a:xfrm>
                    <a:prstGeom prst="rect">
                      <a:avLst/>
                    </a:prstGeom>
                  </pic:spPr>
                </pic:pic>
              </a:graphicData>
            </a:graphic>
          </wp:inline>
        </w:drawing>
      </w:r>
    </w:p>
    <w:p>
      <w:pPr>
        <w:pStyle w:val="MMNotes"/>
        <w:ind w:left="1508"/>
        <w:jc w:val="left"/>
      </w:pPr>
      <w:r>
        <w:rPr>
          <w:rFonts w:ascii="SimSun" w:eastAsia="SimSun" w:hAnsi="SimSun" w:cs="SimSun"/>
          <w:sz w:val="28"/>
          <w:szCs w:val="28"/>
        </w:rPr>
        <w:t>从上图可以看到，不同于</w:t>
      </w:r>
      <w:r>
        <w:rPr>
          <w:sz w:val="28"/>
          <w:szCs w:val="28"/>
        </w:rPr>
        <w:t>Compact</w:t>
      </w:r>
      <w:r>
        <w:rPr>
          <w:rFonts w:ascii="SimSun" w:eastAsia="SimSun" w:hAnsi="SimSun" w:cs="SimSun"/>
          <w:sz w:val="28"/>
          <w:szCs w:val="28"/>
        </w:rPr>
        <w:t>行记录格式，</w:t>
      </w:r>
      <w:r>
        <w:rPr>
          <w:sz w:val="28"/>
          <w:szCs w:val="28"/>
        </w:rPr>
        <w:t>Redundant</w:t>
      </w:r>
      <w:r>
        <w:rPr>
          <w:rFonts w:ascii="SimSun" w:eastAsia="SimSun" w:hAnsi="SimSun" w:cs="SimSun"/>
          <w:sz w:val="28"/>
          <w:szCs w:val="28"/>
        </w:rPr>
        <w:t>行格式的首部是一个字段长度偏移列表，同样是按照列的顺序</w:t>
      </w:r>
      <w:r>
        <w:rPr>
          <w:rFonts w:ascii="SimSun" w:eastAsia="SimSun" w:hAnsi="SimSun" w:cs="SimSun"/>
          <w:color w:val="FF0000"/>
          <w:sz w:val="28"/>
          <w:szCs w:val="28"/>
        </w:rPr>
        <w:t>逆序放置</w:t>
      </w:r>
      <w:r>
        <w:rPr>
          <w:rFonts w:ascii="SimSun" w:eastAsia="SimSun" w:hAnsi="SimSun" w:cs="SimSun"/>
          <w:sz w:val="28"/>
          <w:szCs w:val="28"/>
        </w:rPr>
        <w:t>的。</w:t>
      </w:r>
    </w:p>
    <w:p>
      <w:pPr>
        <w:pStyle w:val="MMNotes"/>
        <w:ind w:left="1508"/>
        <w:jc w:val="left"/>
      </w:pPr>
      <w:r>
        <w:rPr>
          <w:sz w:val="28"/>
          <w:szCs w:val="28"/>
        </w:rPr>
        <w:t> </w:t>
      </w:r>
    </w:p>
    <w:p>
      <w:pPr>
        <w:pStyle w:val="MMNotes"/>
        <w:ind w:left="1508"/>
        <w:jc w:val="left"/>
      </w:pPr>
      <w:r>
        <w:rPr>
          <w:rFonts w:ascii="SimSun" w:eastAsia="SimSun" w:hAnsi="SimSun" w:cs="SimSun"/>
          <w:sz w:val="28"/>
          <w:szCs w:val="28"/>
        </w:rPr>
        <w:t>下边我们从各个方面看一下</w:t>
      </w:r>
      <w:r>
        <w:rPr>
          <w:sz w:val="28"/>
          <w:szCs w:val="28"/>
        </w:rPr>
        <w:t>Redundant</w:t>
      </w:r>
      <w:r>
        <w:rPr>
          <w:rFonts w:ascii="SimSun" w:eastAsia="SimSun" w:hAnsi="SimSun" w:cs="SimSun"/>
          <w:sz w:val="28"/>
          <w:szCs w:val="28"/>
        </w:rPr>
        <w:t>行格式有什么不同的地方。</w:t>
      </w:r>
    </w:p>
    <w:p>
      <w:pPr>
        <w:pStyle w:val="MMNotes"/>
        <w:ind w:left="1508"/>
        <w:jc w:val="left"/>
      </w:pPr>
      <w:r>
        <w:rPr>
          <w:sz w:val="28"/>
          <w:szCs w:val="28"/>
        </w:rPr>
        <w:t> </w:t>
      </w:r>
    </w:p>
    <w:p>
      <w:pPr>
        <w:pStyle w:val="MMNotes"/>
        <w:ind w:left="1508"/>
        <w:jc w:val="left"/>
      </w:pPr>
      <w:r>
        <w:t> </w:t>
      </w:r>
    </w:p>
    <w:p>
      <w:pPr>
        <w:pStyle w:val="MMNotes"/>
        <w:ind w:left="1508"/>
        <w:jc w:val="left"/>
      </w:pPr>
      <w:r>
        <w:rPr>
          <w:sz w:val="28"/>
          <w:szCs w:val="28"/>
        </w:rPr>
        <w:t> </w:t>
      </w:r>
    </w:p>
    <w:p>
      <w:pPr>
        <w:pStyle w:val="MMNotes"/>
        <w:ind w:left="1508"/>
        <w:jc w:val="left"/>
      </w:pPr>
      <w:r>
        <w:rPr>
          <w:sz w:val="28"/>
          <w:szCs w:val="28"/>
        </w:rPr>
        <w:t> </w:t>
      </w:r>
    </w:p>
    <w:p>
      <w:pPr>
        <w:pStyle w:val="MMNotes"/>
        <w:spacing w:after="240"/>
        <w:ind w:left="1508"/>
        <w:jc w:val="left"/>
      </w:pPr>
      <w:r>
        <w:t> </w:t>
      </w:r>
      <w:r>
        <w:fldChar w:fldCharType="begin"/>
      </w:r>
      <w:r>
        <w:instrText>PRIVATE {"MapObjectType":"Topic","Id":"EhhFebkXzkixhl4mXTe4UA==","Description":"TopicInfoEnd"}</w:instrText>
      </w:r>
      <w:r>
        <w:fldChar w:fldCharType="end"/>
      </w:r>
    </w:p>
    <w:p>
      <w:pPr>
        <w:pStyle w:val="MMTopic3"/>
        <w:numPr>
          <w:ilvl w:val="2"/>
          <w:numId w:val="1"/>
        </w:numPr>
        <w:spacing w:after="240"/>
      </w:pPr>
      <w:bookmarkStart w:id="79" w:name="t1oMXYuvAEutFHqUt4HCxg=="/>
      <w:bookmarkStart w:id="80" w:name="_Toc256000039"/>
      <w:r>
        <w:rPr>
          <w:sz w:val="22"/>
        </w:rPr>
        <w:t>字段长度偏移列表</w:t>
      </w:r>
      <w:bookmarkEnd w:id="80"/>
      <w:bookmarkEnd w:id="79"/>
      <w:r>
        <w:rPr>
          <w:sz w:val="22"/>
        </w:rPr>
        <w:fldChar w:fldCharType="begin"/>
      </w:r>
      <w:r>
        <w:rPr>
          <w:sz w:val="22"/>
        </w:rPr>
        <w:instrText>PRIVATE {"MapObjectType":"Topic","SubType":"Subtopic","Id":"t1oMXYuvAEutFHqUt4HCxg==","Parent":"EhhFebkXzkixhl4mXTe4UA==","Description":"TopicStart"}</w:instrText>
      </w:r>
      <w:r>
        <w:rPr>
          <w:sz w:val="22"/>
        </w:rPr>
        <w:fldChar w:fldCharType="end"/>
      </w:r>
    </w:p>
    <w:p>
      <w:pPr>
        <w:pStyle w:val="MMNotes"/>
        <w:ind w:left="2028"/>
        <w:jc w:val="left"/>
      </w:pPr>
      <w:r>
        <w:rPr>
          <w:rFonts w:ascii="SimSun" w:eastAsia="SimSun" w:hAnsi="SimSun" w:cs="SimSun"/>
          <w:sz w:val="28"/>
          <w:szCs w:val="28"/>
        </w:rPr>
        <w:t>注意</w:t>
      </w:r>
      <w:r>
        <w:rPr>
          <w:sz w:val="28"/>
          <w:szCs w:val="28"/>
        </w:rPr>
        <w:t>Compact</w:t>
      </w:r>
      <w:r>
        <w:rPr>
          <w:rFonts w:ascii="SimSun" w:eastAsia="SimSun" w:hAnsi="SimSun" w:cs="SimSun"/>
          <w:sz w:val="28"/>
          <w:szCs w:val="28"/>
        </w:rPr>
        <w:t>行格式的开头是变长字段长度列表，而</w:t>
      </w:r>
      <w:r>
        <w:rPr>
          <w:sz w:val="28"/>
          <w:szCs w:val="28"/>
        </w:rPr>
        <w:t>Redundant</w:t>
      </w:r>
      <w:r>
        <w:rPr>
          <w:rFonts w:ascii="SimSun" w:eastAsia="SimSun" w:hAnsi="SimSun" w:cs="SimSun"/>
          <w:sz w:val="28"/>
          <w:szCs w:val="28"/>
        </w:rPr>
        <w:t>行格式的开头是字段长度偏移列表，与变长字段长度列表有两处不同：</w:t>
      </w:r>
    </w:p>
    <w:p>
      <w:pPr>
        <w:pStyle w:val="MMNotes"/>
        <w:ind w:left="2028"/>
        <w:jc w:val="left"/>
      </w:pPr>
      <w:r>
        <w:t> </w:t>
      </w:r>
    </w:p>
    <w:p>
      <w:pPr>
        <w:pStyle w:val="MMNotes"/>
        <w:numPr>
          <w:ilvl w:val="0"/>
          <w:numId w:val="17"/>
        </w:numPr>
        <w:pBdr>
          <w:left w:val="none" w:sz="0" w:space="0" w:color="auto"/>
        </w:pBdr>
        <w:spacing w:before="0" w:after="0"/>
        <w:ind w:left="2708" w:right="0" w:hanging="360"/>
        <w:jc w:val="left"/>
      </w:pPr>
      <w:r>
        <w:rPr>
          <w:rFonts w:ascii="SimSun" w:eastAsia="SimSun" w:hAnsi="SimSun" w:cs="SimSun"/>
          <w:sz w:val="28"/>
          <w:szCs w:val="28"/>
        </w:rPr>
        <w:t>少了</w:t>
      </w:r>
      <w:r>
        <w:rPr>
          <w:sz w:val="28"/>
          <w:szCs w:val="28"/>
        </w:rPr>
        <w:t>“</w:t>
      </w:r>
      <w:r>
        <w:rPr>
          <w:rFonts w:ascii="SimSun" w:eastAsia="SimSun" w:hAnsi="SimSun" w:cs="SimSun"/>
          <w:sz w:val="28"/>
          <w:szCs w:val="28"/>
        </w:rPr>
        <w:t>变长</w:t>
      </w:r>
      <w:r>
        <w:rPr>
          <w:sz w:val="28"/>
          <w:szCs w:val="28"/>
        </w:rPr>
        <w:t>”</w:t>
      </w:r>
      <w:r>
        <w:rPr>
          <w:rFonts w:ascii="SimSun" w:eastAsia="SimSun" w:hAnsi="SimSun" w:cs="SimSun"/>
          <w:sz w:val="28"/>
          <w:szCs w:val="28"/>
        </w:rPr>
        <w:t>两个字：</w:t>
      </w:r>
      <w:r>
        <w:rPr>
          <w:sz w:val="28"/>
          <w:szCs w:val="28"/>
        </w:rPr>
        <w:t>Redundant</w:t>
      </w:r>
      <w:r>
        <w:rPr>
          <w:rFonts w:ascii="SimSun" w:eastAsia="SimSun" w:hAnsi="SimSun" w:cs="SimSun"/>
          <w:sz w:val="28"/>
          <w:szCs w:val="28"/>
        </w:rPr>
        <w:t>行格式会把该条记录中所有列（包括隐藏列）的长度信息都按照逆序存储到字段长度偏移列表。</w:t>
      </w:r>
    </w:p>
    <w:p>
      <w:pPr>
        <w:pStyle w:val="MMNotes"/>
        <w:numPr>
          <w:ilvl w:val="0"/>
          <w:numId w:val="18"/>
        </w:numPr>
        <w:pBdr>
          <w:left w:val="none" w:sz="0" w:space="0" w:color="auto"/>
        </w:pBdr>
        <w:spacing w:before="0" w:after="0"/>
        <w:ind w:left="2708" w:right="0" w:hanging="360"/>
        <w:jc w:val="left"/>
      </w:pPr>
      <w:r>
        <w:rPr>
          <w:rFonts w:ascii="SimSun" w:eastAsia="SimSun" w:hAnsi="SimSun" w:cs="SimSun"/>
          <w:sz w:val="28"/>
          <w:szCs w:val="28"/>
        </w:rPr>
        <w:t>多了</w:t>
      </w:r>
      <w:r>
        <w:rPr>
          <w:sz w:val="28"/>
          <w:szCs w:val="28"/>
        </w:rPr>
        <w:t>“</w:t>
      </w:r>
      <w:r>
        <w:rPr>
          <w:rFonts w:ascii="SimSun" w:eastAsia="SimSun" w:hAnsi="SimSun" w:cs="SimSun"/>
          <w:sz w:val="28"/>
          <w:szCs w:val="28"/>
        </w:rPr>
        <w:t>偏移</w:t>
      </w:r>
      <w:r>
        <w:rPr>
          <w:sz w:val="28"/>
          <w:szCs w:val="28"/>
        </w:rPr>
        <w:t>”</w:t>
      </w:r>
      <w:r>
        <w:rPr>
          <w:rFonts w:ascii="SimSun" w:eastAsia="SimSun" w:hAnsi="SimSun" w:cs="SimSun"/>
          <w:sz w:val="28"/>
          <w:szCs w:val="28"/>
        </w:rPr>
        <w:t>两个字：这意味着计算列值长度的方式不像</w:t>
      </w:r>
      <w:r>
        <w:rPr>
          <w:sz w:val="28"/>
          <w:szCs w:val="28"/>
        </w:rPr>
        <w:t>Compact</w:t>
      </w:r>
      <w:r>
        <w:rPr>
          <w:rFonts w:ascii="SimSun" w:eastAsia="SimSun" w:hAnsi="SimSun" w:cs="SimSun"/>
          <w:sz w:val="28"/>
          <w:szCs w:val="28"/>
        </w:rPr>
        <w:t>行格式那么直观，它是采用两个相邻数值的差值来计算各个列值的长度。</w:t>
      </w:r>
    </w:p>
    <w:p>
      <w:pPr>
        <w:pStyle w:val="MMNotes"/>
        <w:ind w:left="2028"/>
        <w:jc w:val="left"/>
      </w:pPr>
      <w:r>
        <w:rPr>
          <w:sz w:val="28"/>
          <w:szCs w:val="28"/>
        </w:rPr>
        <w:t> </w:t>
      </w:r>
    </w:p>
    <w:p>
      <w:pPr>
        <w:pStyle w:val="MMNotes"/>
        <w:ind w:left="2028"/>
        <w:jc w:val="left"/>
      </w:pPr>
      <w:r>
        <w:rPr>
          <w:rFonts w:ascii="SimSun" w:eastAsia="SimSun" w:hAnsi="SimSun" w:cs="SimSun"/>
          <w:sz w:val="28"/>
          <w:szCs w:val="28"/>
        </w:rPr>
        <w:t>举例：比如第一条记录的字段长度偏移列表就是：</w:t>
      </w:r>
    </w:p>
    <w:p>
      <w:pPr>
        <w:pStyle w:val="MMNotes"/>
        <w:ind w:left="2028"/>
        <w:jc w:val="left"/>
      </w:pPr>
      <w:r>
        <w:rPr>
          <w:sz w:val="28"/>
          <w:szCs w:val="28"/>
        </w:rPr>
        <w:t>2B 25 1F 1B 13 0C 06</w:t>
      </w:r>
    </w:p>
    <w:p>
      <w:pPr>
        <w:pStyle w:val="MMNotes"/>
        <w:ind w:left="2028"/>
        <w:jc w:val="left"/>
      </w:pPr>
      <w:r>
        <w:rPr>
          <w:sz w:val="28"/>
          <w:szCs w:val="28"/>
        </w:rPr>
        <w:t> </w:t>
      </w:r>
    </w:p>
    <w:p>
      <w:pPr>
        <w:pStyle w:val="MMNotes"/>
        <w:ind w:left="2028"/>
        <w:jc w:val="left"/>
      </w:pPr>
      <w:r>
        <w:rPr>
          <w:rFonts w:ascii="SimSun" w:eastAsia="SimSun" w:hAnsi="SimSun" w:cs="SimSun"/>
          <w:sz w:val="28"/>
          <w:szCs w:val="28"/>
        </w:rPr>
        <w:t>因为它是逆序排放的，所以按照列的顺序排列就是：</w:t>
      </w:r>
    </w:p>
    <w:p>
      <w:pPr>
        <w:pStyle w:val="MMNotes"/>
        <w:ind w:left="2028"/>
        <w:jc w:val="left"/>
      </w:pPr>
      <w:r>
        <w:rPr>
          <w:sz w:val="28"/>
          <w:szCs w:val="28"/>
        </w:rPr>
        <w:t>06 0C 13 17 1A 24 25</w:t>
      </w:r>
    </w:p>
    <w:p>
      <w:pPr>
        <w:pStyle w:val="MMNotes"/>
        <w:ind w:left="2028"/>
        <w:jc w:val="left"/>
      </w:pPr>
      <w:r>
        <w:rPr>
          <w:rFonts w:ascii="SimSun" w:eastAsia="SimSun" w:hAnsi="SimSun" w:cs="SimSun"/>
          <w:sz w:val="28"/>
          <w:szCs w:val="28"/>
        </w:rPr>
        <w:t>按照两个相邻数值的差值来计算各个列值的长度的意思就是：</w:t>
      </w:r>
    </w:p>
    <w:p>
      <w:pPr>
        <w:pStyle w:val="MMNotes"/>
        <w:ind w:left="2028"/>
        <w:jc w:val="left"/>
      </w:pPr>
      <w:r>
        <w:rPr>
          <w:sz w:val="28"/>
          <w:szCs w:val="28"/>
        </w:rPr>
        <w:t> </w:t>
      </w:r>
    </w:p>
    <w:p>
      <w:pPr>
        <w:pStyle w:val="MMNotes"/>
        <w:ind w:left="2028"/>
        <w:jc w:val="left"/>
      </w:pPr>
      <w:r>
        <w:rPr>
          <w:rFonts w:ascii="SimSun" w:eastAsia="SimSun" w:hAnsi="SimSun" w:cs="SimSun"/>
          <w:sz w:val="28"/>
          <w:szCs w:val="28"/>
        </w:rPr>
        <w:t>第一列</w:t>
      </w:r>
      <w:r>
        <w:rPr>
          <w:sz w:val="28"/>
          <w:szCs w:val="28"/>
        </w:rPr>
        <w:t>(row_id)</w:t>
      </w:r>
      <w:r>
        <w:rPr>
          <w:rFonts w:ascii="SimSun" w:eastAsia="SimSun" w:hAnsi="SimSun" w:cs="SimSun"/>
          <w:sz w:val="28"/>
          <w:szCs w:val="28"/>
        </w:rPr>
        <w:t>的长度就是</w:t>
      </w:r>
      <w:r>
        <w:rPr>
          <w:sz w:val="28"/>
          <w:szCs w:val="28"/>
        </w:rPr>
        <w:t xml:space="preserve"> 0x06</w:t>
      </w:r>
      <w:r>
        <w:rPr>
          <w:rFonts w:ascii="SimSun" w:eastAsia="SimSun" w:hAnsi="SimSun" w:cs="SimSun"/>
          <w:sz w:val="28"/>
          <w:szCs w:val="28"/>
        </w:rPr>
        <w:t>个字节，也就是</w:t>
      </w:r>
      <w:r>
        <w:rPr>
          <w:sz w:val="28"/>
          <w:szCs w:val="28"/>
        </w:rPr>
        <w:t>6</w:t>
      </w:r>
      <w:r>
        <w:rPr>
          <w:rFonts w:ascii="SimSun" w:eastAsia="SimSun" w:hAnsi="SimSun" w:cs="SimSun"/>
          <w:sz w:val="28"/>
          <w:szCs w:val="28"/>
        </w:rPr>
        <w:t>个字节。</w:t>
      </w:r>
    </w:p>
    <w:p>
      <w:pPr>
        <w:pStyle w:val="MMNotes"/>
        <w:ind w:left="2028"/>
        <w:jc w:val="left"/>
      </w:pPr>
      <w:r>
        <w:rPr>
          <w:rFonts w:ascii="SimSun" w:eastAsia="SimSun" w:hAnsi="SimSun" w:cs="SimSun"/>
          <w:sz w:val="28"/>
          <w:szCs w:val="28"/>
        </w:rPr>
        <w:t>第二列</w:t>
      </w:r>
      <w:r>
        <w:rPr>
          <w:sz w:val="28"/>
          <w:szCs w:val="28"/>
        </w:rPr>
        <w:t>(transaction_id)</w:t>
      </w:r>
      <w:r>
        <w:rPr>
          <w:rFonts w:ascii="SimSun" w:eastAsia="SimSun" w:hAnsi="SimSun" w:cs="SimSun"/>
          <w:sz w:val="28"/>
          <w:szCs w:val="28"/>
        </w:rPr>
        <w:t>的长度就是</w:t>
      </w:r>
      <w:r>
        <w:rPr>
          <w:sz w:val="28"/>
          <w:szCs w:val="28"/>
        </w:rPr>
        <w:t xml:space="preserve"> (0x0C - 0x06)</w:t>
      </w:r>
      <w:r>
        <w:rPr>
          <w:rFonts w:ascii="SimSun" w:eastAsia="SimSun" w:hAnsi="SimSun" w:cs="SimSun"/>
          <w:sz w:val="28"/>
          <w:szCs w:val="28"/>
        </w:rPr>
        <w:t>个字节，也就是</w:t>
      </w:r>
      <w:r>
        <w:rPr>
          <w:sz w:val="28"/>
          <w:szCs w:val="28"/>
        </w:rPr>
        <w:t>6</w:t>
      </w:r>
      <w:r>
        <w:rPr>
          <w:rFonts w:ascii="SimSun" w:eastAsia="SimSun" w:hAnsi="SimSun" w:cs="SimSun"/>
          <w:sz w:val="28"/>
          <w:szCs w:val="28"/>
        </w:rPr>
        <w:t>个字节。</w:t>
      </w:r>
    </w:p>
    <w:p>
      <w:pPr>
        <w:pStyle w:val="MMNotes"/>
        <w:ind w:left="2028"/>
        <w:jc w:val="left"/>
      </w:pPr>
      <w:r>
        <w:rPr>
          <w:rFonts w:ascii="SimSun" w:eastAsia="SimSun" w:hAnsi="SimSun" w:cs="SimSun"/>
          <w:sz w:val="28"/>
          <w:szCs w:val="28"/>
        </w:rPr>
        <w:t>第三列</w:t>
      </w:r>
      <w:r>
        <w:rPr>
          <w:sz w:val="28"/>
          <w:szCs w:val="28"/>
        </w:rPr>
        <w:t>(roll_pointer)</w:t>
      </w:r>
      <w:r>
        <w:rPr>
          <w:rFonts w:ascii="SimSun" w:eastAsia="SimSun" w:hAnsi="SimSun" w:cs="SimSun"/>
          <w:sz w:val="28"/>
          <w:szCs w:val="28"/>
        </w:rPr>
        <w:t>的长度就是</w:t>
      </w:r>
      <w:r>
        <w:rPr>
          <w:sz w:val="28"/>
          <w:szCs w:val="28"/>
        </w:rPr>
        <w:t xml:space="preserve"> (0x13 - 0x0C)</w:t>
      </w:r>
      <w:r>
        <w:rPr>
          <w:rFonts w:ascii="SimSun" w:eastAsia="SimSun" w:hAnsi="SimSun" w:cs="SimSun"/>
          <w:sz w:val="28"/>
          <w:szCs w:val="28"/>
        </w:rPr>
        <w:t>个字节，也就是</w:t>
      </w:r>
      <w:r>
        <w:rPr>
          <w:sz w:val="28"/>
          <w:szCs w:val="28"/>
        </w:rPr>
        <w:t>7</w:t>
      </w:r>
      <w:r>
        <w:rPr>
          <w:rFonts w:ascii="SimSun" w:eastAsia="SimSun" w:hAnsi="SimSun" w:cs="SimSun"/>
          <w:sz w:val="28"/>
          <w:szCs w:val="28"/>
        </w:rPr>
        <w:t>个字节。</w:t>
      </w:r>
    </w:p>
    <w:p>
      <w:pPr>
        <w:pStyle w:val="MMNotes"/>
        <w:ind w:left="2028"/>
        <w:jc w:val="left"/>
      </w:pPr>
      <w:r>
        <w:rPr>
          <w:rFonts w:ascii="SimSun" w:eastAsia="SimSun" w:hAnsi="SimSun" w:cs="SimSun"/>
          <w:sz w:val="28"/>
          <w:szCs w:val="28"/>
        </w:rPr>
        <w:t>第四列</w:t>
      </w:r>
      <w:r>
        <w:rPr>
          <w:sz w:val="28"/>
          <w:szCs w:val="28"/>
        </w:rPr>
        <w:t>(col1)</w:t>
      </w:r>
      <w:r>
        <w:rPr>
          <w:rFonts w:ascii="SimSun" w:eastAsia="SimSun" w:hAnsi="SimSun" w:cs="SimSun"/>
          <w:sz w:val="28"/>
          <w:szCs w:val="28"/>
        </w:rPr>
        <w:t>的长度就是</w:t>
      </w:r>
      <w:r>
        <w:rPr>
          <w:sz w:val="28"/>
          <w:szCs w:val="28"/>
        </w:rPr>
        <w:t xml:space="preserve"> (0x1B - 0x13)</w:t>
      </w:r>
      <w:r>
        <w:rPr>
          <w:rFonts w:ascii="SimSun" w:eastAsia="SimSun" w:hAnsi="SimSun" w:cs="SimSun"/>
          <w:sz w:val="28"/>
          <w:szCs w:val="28"/>
        </w:rPr>
        <w:t>个字节，也就是</w:t>
      </w:r>
      <w:r>
        <w:rPr>
          <w:sz w:val="28"/>
          <w:szCs w:val="28"/>
        </w:rPr>
        <w:t>8</w:t>
      </w:r>
      <w:r>
        <w:rPr>
          <w:rFonts w:ascii="SimSun" w:eastAsia="SimSun" w:hAnsi="SimSun" w:cs="SimSun"/>
          <w:sz w:val="28"/>
          <w:szCs w:val="28"/>
        </w:rPr>
        <w:t>个字节。</w:t>
      </w:r>
    </w:p>
    <w:p>
      <w:pPr>
        <w:pStyle w:val="MMNotes"/>
        <w:ind w:left="2028"/>
        <w:jc w:val="left"/>
      </w:pPr>
      <w:r>
        <w:rPr>
          <w:rFonts w:ascii="SimSun" w:eastAsia="SimSun" w:hAnsi="SimSun" w:cs="SimSun"/>
          <w:sz w:val="28"/>
          <w:szCs w:val="28"/>
        </w:rPr>
        <w:t>第五列</w:t>
      </w:r>
      <w:r>
        <w:rPr>
          <w:sz w:val="28"/>
          <w:szCs w:val="28"/>
        </w:rPr>
        <w:t>(col2)</w:t>
      </w:r>
      <w:r>
        <w:rPr>
          <w:rFonts w:ascii="SimSun" w:eastAsia="SimSun" w:hAnsi="SimSun" w:cs="SimSun"/>
          <w:sz w:val="28"/>
          <w:szCs w:val="28"/>
        </w:rPr>
        <w:t>的长度就是</w:t>
      </w:r>
      <w:r>
        <w:rPr>
          <w:sz w:val="28"/>
          <w:szCs w:val="28"/>
        </w:rPr>
        <w:t xml:space="preserve"> (0x1F - 0x1B)</w:t>
      </w:r>
      <w:r>
        <w:rPr>
          <w:rFonts w:ascii="SimSun" w:eastAsia="SimSun" w:hAnsi="SimSun" w:cs="SimSun"/>
          <w:sz w:val="28"/>
          <w:szCs w:val="28"/>
        </w:rPr>
        <w:t>个字节，也就是</w:t>
      </w:r>
      <w:r>
        <w:rPr>
          <w:sz w:val="28"/>
          <w:szCs w:val="28"/>
        </w:rPr>
        <w:t>4</w:t>
      </w:r>
      <w:r>
        <w:rPr>
          <w:rFonts w:ascii="SimSun" w:eastAsia="SimSun" w:hAnsi="SimSun" w:cs="SimSun"/>
          <w:sz w:val="28"/>
          <w:szCs w:val="28"/>
        </w:rPr>
        <w:t>个字节。</w:t>
      </w:r>
    </w:p>
    <w:p>
      <w:pPr>
        <w:pStyle w:val="MMNotes"/>
        <w:ind w:left="2028"/>
        <w:jc w:val="left"/>
      </w:pPr>
      <w:r>
        <w:rPr>
          <w:rFonts w:ascii="SimSun" w:eastAsia="SimSun" w:hAnsi="SimSun" w:cs="SimSun"/>
          <w:sz w:val="28"/>
          <w:szCs w:val="28"/>
        </w:rPr>
        <w:t>第六列</w:t>
      </w:r>
      <w:r>
        <w:rPr>
          <w:sz w:val="28"/>
          <w:szCs w:val="28"/>
        </w:rPr>
        <w:t>(col3)</w:t>
      </w:r>
      <w:r>
        <w:rPr>
          <w:rFonts w:ascii="SimSun" w:eastAsia="SimSun" w:hAnsi="SimSun" w:cs="SimSun"/>
          <w:sz w:val="28"/>
          <w:szCs w:val="28"/>
        </w:rPr>
        <w:t>的长度就是</w:t>
      </w:r>
      <w:r>
        <w:rPr>
          <w:sz w:val="28"/>
          <w:szCs w:val="28"/>
        </w:rPr>
        <w:t xml:space="preserve"> (0x25 - 0x1F)</w:t>
      </w:r>
      <w:r>
        <w:rPr>
          <w:rFonts w:ascii="SimSun" w:eastAsia="SimSun" w:hAnsi="SimSun" w:cs="SimSun"/>
          <w:sz w:val="28"/>
          <w:szCs w:val="28"/>
        </w:rPr>
        <w:t>个字节，也就是</w:t>
      </w:r>
      <w:r>
        <w:rPr>
          <w:sz w:val="28"/>
          <w:szCs w:val="28"/>
        </w:rPr>
        <w:t>6</w:t>
      </w:r>
      <w:r>
        <w:rPr>
          <w:rFonts w:ascii="SimSun" w:eastAsia="SimSun" w:hAnsi="SimSun" w:cs="SimSun"/>
          <w:sz w:val="28"/>
          <w:szCs w:val="28"/>
        </w:rPr>
        <w:t>个字节。</w:t>
      </w:r>
    </w:p>
    <w:p>
      <w:pPr>
        <w:pStyle w:val="MMNotes"/>
        <w:ind w:left="2028"/>
        <w:jc w:val="left"/>
      </w:pPr>
      <w:r>
        <w:rPr>
          <w:rFonts w:ascii="SimSun" w:eastAsia="SimSun" w:hAnsi="SimSun" w:cs="SimSun"/>
          <w:sz w:val="28"/>
          <w:szCs w:val="28"/>
        </w:rPr>
        <w:t>第七列</w:t>
      </w:r>
      <w:r>
        <w:rPr>
          <w:sz w:val="28"/>
          <w:szCs w:val="28"/>
        </w:rPr>
        <w:t>(col4)</w:t>
      </w:r>
      <w:r>
        <w:rPr>
          <w:rFonts w:ascii="SimSun" w:eastAsia="SimSun" w:hAnsi="SimSun" w:cs="SimSun"/>
          <w:sz w:val="28"/>
          <w:szCs w:val="28"/>
        </w:rPr>
        <w:t>的长度就是</w:t>
      </w:r>
      <w:r>
        <w:rPr>
          <w:sz w:val="28"/>
          <w:szCs w:val="28"/>
        </w:rPr>
        <w:t xml:space="preserve"> (0x2B - 0x25)</w:t>
      </w:r>
      <w:r>
        <w:rPr>
          <w:rFonts w:ascii="SimSun" w:eastAsia="SimSun" w:hAnsi="SimSun" w:cs="SimSun"/>
          <w:sz w:val="28"/>
          <w:szCs w:val="28"/>
        </w:rPr>
        <w:t>个字节，也就是</w:t>
      </w:r>
      <w:r>
        <w:rPr>
          <w:sz w:val="28"/>
          <w:szCs w:val="28"/>
        </w:rPr>
        <w:t>6</w:t>
      </w:r>
      <w:r>
        <w:rPr>
          <w:rFonts w:ascii="SimSun" w:eastAsia="SimSun" w:hAnsi="SimSun" w:cs="SimSun"/>
          <w:sz w:val="28"/>
          <w:szCs w:val="28"/>
        </w:rPr>
        <w:t>个字节。</w:t>
      </w:r>
    </w:p>
    <w:p>
      <w:pPr>
        <w:pStyle w:val="MMNotes"/>
        <w:spacing w:after="240"/>
        <w:ind w:left="2028"/>
        <w:jc w:val="left"/>
      </w:pPr>
      <w:r>
        <w:t> </w:t>
      </w:r>
      <w:r>
        <w:fldChar w:fldCharType="begin"/>
      </w:r>
      <w:r>
        <w:instrText>PRIVATE {"MapObjectType":"Topic","Id":"t1oMXYuvAEutFHqUt4HCxg==","Description":"TopicInfoEnd"}</w:instrText>
      </w:r>
      <w:r>
        <w:fldChar w:fldCharType="end"/>
      </w:r>
    </w:p>
    <w:p>
      <w:pPr>
        <w:pStyle w:val="MMTopic3"/>
        <w:numPr>
          <w:ilvl w:val="2"/>
          <w:numId w:val="1"/>
        </w:numPr>
        <w:spacing w:after="240"/>
      </w:pPr>
      <w:bookmarkStart w:id="81" w:name="rO1QvkRfzEKkd2coykKiOA=="/>
      <w:bookmarkStart w:id="82" w:name="_Toc256000040"/>
      <w:r>
        <w:rPr>
          <w:sz w:val="22"/>
        </w:rPr>
        <w:t>记录头信息（record header）</w:t>
      </w:r>
      <w:bookmarkEnd w:id="82"/>
      <w:bookmarkEnd w:id="81"/>
      <w:r>
        <w:rPr>
          <w:sz w:val="22"/>
        </w:rPr>
        <w:fldChar w:fldCharType="begin"/>
      </w:r>
      <w:r>
        <w:rPr>
          <w:sz w:val="22"/>
        </w:rPr>
        <w:instrText>PRIVATE {"MapObjectType":"Topic","SubType":"Subtopic","Id":"rO1QvkRfzEKkd2coykKiOA==","Parent":"EhhFebkXzkixhl4mXTe4UA==","Description":"TopicStart"}</w:instrText>
      </w:r>
      <w:r>
        <w:rPr>
          <w:sz w:val="22"/>
        </w:rPr>
        <w:fldChar w:fldCharType="end"/>
      </w:r>
    </w:p>
    <w:p>
      <w:pPr>
        <w:pStyle w:val="MMNotes"/>
        <w:ind w:left="2028"/>
        <w:jc w:val="left"/>
      </w:pPr>
      <w:r>
        <w:rPr>
          <w:rFonts w:ascii="SimSun" w:eastAsia="SimSun" w:hAnsi="SimSun" w:cs="SimSun"/>
          <w:sz w:val="28"/>
          <w:szCs w:val="28"/>
        </w:rPr>
        <w:t>不同于</w:t>
      </w:r>
      <w:r>
        <w:rPr>
          <w:sz w:val="28"/>
          <w:szCs w:val="28"/>
        </w:rPr>
        <w:t>Compact</w:t>
      </w:r>
      <w:r>
        <w:rPr>
          <w:rFonts w:ascii="SimSun" w:eastAsia="SimSun" w:hAnsi="SimSun" w:cs="SimSun"/>
          <w:sz w:val="28"/>
          <w:szCs w:val="28"/>
        </w:rPr>
        <w:t>行格式，</w:t>
      </w:r>
      <w:r>
        <w:rPr>
          <w:sz w:val="28"/>
          <w:szCs w:val="28"/>
        </w:rPr>
        <w:t>Redundant</w:t>
      </w:r>
      <w:r>
        <w:rPr>
          <w:rFonts w:ascii="SimSun" w:eastAsia="SimSun" w:hAnsi="SimSun" w:cs="SimSun"/>
          <w:sz w:val="28"/>
          <w:szCs w:val="28"/>
        </w:rPr>
        <w:t>行格式中的记录头信息固定占用</w:t>
      </w:r>
      <w:r>
        <w:rPr>
          <w:sz w:val="28"/>
          <w:szCs w:val="28"/>
        </w:rPr>
        <w:t>6</w:t>
      </w:r>
      <w:r>
        <w:rPr>
          <w:rFonts w:ascii="SimSun" w:eastAsia="SimSun" w:hAnsi="SimSun" w:cs="SimSun"/>
          <w:sz w:val="28"/>
          <w:szCs w:val="28"/>
        </w:rPr>
        <w:t>个字节（</w:t>
      </w:r>
      <w:r>
        <w:rPr>
          <w:sz w:val="28"/>
          <w:szCs w:val="28"/>
        </w:rPr>
        <w:t>48</w:t>
      </w:r>
      <w:r>
        <w:rPr>
          <w:rFonts w:ascii="SimSun" w:eastAsia="SimSun" w:hAnsi="SimSun" w:cs="SimSun"/>
          <w:sz w:val="28"/>
          <w:szCs w:val="28"/>
        </w:rPr>
        <w:t>位），每位的含义见下表。</w:t>
      </w:r>
    </w:p>
    <w:p>
      <w:pPr>
        <w:pStyle w:val="MMNotes"/>
        <w:ind w:left="2028"/>
        <w:jc w:val="left"/>
      </w:pPr>
      <w:r>
        <w:drawing>
          <wp:inline>
            <wp:extent cx="4198620" cy="2110394"/>
            <wp:docPr id="10006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36"/>
                    <a:stretch>
                      <a:fillRect/>
                    </a:stretch>
                  </pic:blipFill>
                  <pic:spPr>
                    <a:xfrm>
                      <a:off x="0" y="0"/>
                      <a:ext cx="4198620" cy="2110394"/>
                    </a:xfrm>
                    <a:prstGeom prst="rect">
                      <a:avLst/>
                    </a:prstGeom>
                  </pic:spPr>
                </pic:pic>
              </a:graphicData>
            </a:graphic>
          </wp:inline>
        </w:drawing>
      </w:r>
    </w:p>
    <w:p>
      <w:pPr>
        <w:pStyle w:val="MMNotes"/>
        <w:ind w:left="2028"/>
        <w:jc w:val="left"/>
      </w:pPr>
      <w:r>
        <w:t> </w:t>
      </w:r>
    </w:p>
    <w:p>
      <w:pPr>
        <w:pStyle w:val="MMNotes"/>
        <w:numPr>
          <w:ilvl w:val="0"/>
          <w:numId w:val="19"/>
        </w:numPr>
        <w:pBdr>
          <w:left w:val="none" w:sz="0" w:space="0" w:color="auto"/>
        </w:pBdr>
        <w:spacing w:before="0" w:after="0"/>
        <w:ind w:left="2708" w:right="0" w:hanging="360"/>
        <w:jc w:val="left"/>
      </w:pPr>
      <w:r>
        <w:rPr>
          <w:rFonts w:ascii="SimSun" w:eastAsia="SimSun" w:hAnsi="SimSun" w:cs="SimSun"/>
          <w:sz w:val="28"/>
          <w:szCs w:val="28"/>
        </w:rPr>
        <w:t>与</w:t>
      </w:r>
      <w:r>
        <w:rPr>
          <w:sz w:val="28"/>
          <w:szCs w:val="28"/>
        </w:rPr>
        <w:t>Compact</w:t>
      </w:r>
      <w:r>
        <w:rPr>
          <w:rFonts w:ascii="SimSun" w:eastAsia="SimSun" w:hAnsi="SimSun" w:cs="SimSun"/>
          <w:sz w:val="28"/>
          <w:szCs w:val="28"/>
        </w:rPr>
        <w:t>行格式的记录头信息对比来看，有两处不同：</w:t>
      </w:r>
    </w:p>
    <w:p>
      <w:pPr>
        <w:pStyle w:val="MMNotes"/>
        <w:numPr>
          <w:ilvl w:val="1"/>
          <w:numId w:val="20"/>
        </w:numPr>
        <w:pBdr>
          <w:left w:val="none" w:sz="0" w:space="0" w:color="auto"/>
        </w:pBdr>
        <w:spacing w:before="0" w:after="0"/>
        <w:ind w:left="3428" w:right="0" w:hanging="360"/>
        <w:jc w:val="left"/>
      </w:pPr>
      <w:r>
        <w:rPr>
          <w:sz w:val="28"/>
          <w:szCs w:val="28"/>
        </w:rPr>
        <w:t>Redundant</w:t>
      </w:r>
      <w:r>
        <w:rPr>
          <w:rFonts w:ascii="SimSun" w:eastAsia="SimSun" w:hAnsi="SimSun" w:cs="SimSun"/>
          <w:sz w:val="28"/>
          <w:szCs w:val="28"/>
        </w:rPr>
        <w:t>行格式多了</w:t>
      </w:r>
      <w:r>
        <w:rPr>
          <w:sz w:val="28"/>
          <w:szCs w:val="28"/>
        </w:rPr>
        <w:t>n_field</w:t>
      </w:r>
      <w:r>
        <w:rPr>
          <w:rFonts w:ascii="SimSun" w:eastAsia="SimSun" w:hAnsi="SimSun" w:cs="SimSun"/>
          <w:sz w:val="28"/>
          <w:szCs w:val="28"/>
        </w:rPr>
        <w:t>和</w:t>
      </w:r>
      <w:r>
        <w:rPr>
          <w:sz w:val="28"/>
          <w:szCs w:val="28"/>
        </w:rPr>
        <w:t>1byte_offs_flag</w:t>
      </w:r>
      <w:r>
        <w:rPr>
          <w:rFonts w:ascii="SimSun" w:eastAsia="SimSun" w:hAnsi="SimSun" w:cs="SimSun"/>
          <w:sz w:val="28"/>
          <w:szCs w:val="28"/>
        </w:rPr>
        <w:t>这两个属性。</w:t>
      </w:r>
    </w:p>
    <w:p>
      <w:pPr>
        <w:pStyle w:val="MMNotes"/>
        <w:numPr>
          <w:ilvl w:val="1"/>
          <w:numId w:val="21"/>
        </w:numPr>
        <w:pBdr>
          <w:left w:val="none" w:sz="0" w:space="0" w:color="auto"/>
        </w:pBdr>
        <w:spacing w:before="0" w:after="0"/>
        <w:ind w:left="3428" w:right="0" w:hanging="360"/>
        <w:jc w:val="left"/>
      </w:pPr>
      <w:r>
        <w:rPr>
          <w:sz w:val="28"/>
          <w:szCs w:val="28"/>
        </w:rPr>
        <w:t>Redundant</w:t>
      </w:r>
      <w:r>
        <w:rPr>
          <w:rFonts w:ascii="SimSun" w:eastAsia="SimSun" w:hAnsi="SimSun" w:cs="SimSun"/>
          <w:sz w:val="28"/>
          <w:szCs w:val="28"/>
        </w:rPr>
        <w:t>行格式没有</w:t>
      </w:r>
      <w:r>
        <w:rPr>
          <w:sz w:val="28"/>
          <w:szCs w:val="28"/>
        </w:rPr>
        <w:t>record_type</w:t>
      </w:r>
      <w:r>
        <w:rPr>
          <w:rFonts w:ascii="SimSun" w:eastAsia="SimSun" w:hAnsi="SimSun" w:cs="SimSun"/>
          <w:sz w:val="28"/>
          <w:szCs w:val="28"/>
        </w:rPr>
        <w:t>这个属性。</w:t>
      </w:r>
    </w:p>
    <w:p>
      <w:pPr>
        <w:pStyle w:val="MMNotes"/>
        <w:ind w:left="2028"/>
        <w:jc w:val="left"/>
      </w:pPr>
      <w:r>
        <w:rPr>
          <w:sz w:val="28"/>
          <w:szCs w:val="28"/>
        </w:rPr>
        <w:t> </w:t>
      </w:r>
      <w:r>
        <w:rPr>
          <w:rFonts w:ascii="SimSun" w:eastAsia="SimSun" w:hAnsi="SimSun" w:cs="SimSun"/>
          <w:sz w:val="28"/>
          <w:szCs w:val="28"/>
        </w:rPr>
        <w:t>其中，</w:t>
      </w:r>
      <w:r>
        <w:rPr>
          <w:sz w:val="28"/>
          <w:szCs w:val="28"/>
        </w:rPr>
        <w:t>n_fields</w:t>
      </w:r>
      <w:r>
        <w:rPr>
          <w:rFonts w:ascii="SimSun" w:eastAsia="SimSun" w:hAnsi="SimSun" w:cs="SimSun"/>
          <w:sz w:val="28"/>
          <w:szCs w:val="28"/>
        </w:rPr>
        <w:t>：代表一行中列的数量，占用</w:t>
      </w:r>
      <w:r>
        <w:rPr>
          <w:sz w:val="28"/>
          <w:szCs w:val="28"/>
        </w:rPr>
        <w:t>10</w:t>
      </w:r>
      <w:r>
        <w:rPr>
          <w:rFonts w:ascii="SimSun" w:eastAsia="SimSun" w:hAnsi="SimSun" w:cs="SimSun"/>
          <w:sz w:val="28"/>
          <w:szCs w:val="28"/>
        </w:rPr>
        <w:t>位，这也很好地解释了为什么</w:t>
      </w:r>
      <w:r>
        <w:rPr>
          <w:sz w:val="28"/>
          <w:szCs w:val="28"/>
        </w:rPr>
        <w:t>MySQL</w:t>
      </w:r>
      <w:r>
        <w:rPr>
          <w:rFonts w:ascii="SimSun" w:eastAsia="SimSun" w:hAnsi="SimSun" w:cs="SimSun"/>
          <w:sz w:val="28"/>
          <w:szCs w:val="28"/>
        </w:rPr>
        <w:t>一个行支持最多的列为</w:t>
      </w:r>
      <w:r>
        <w:rPr>
          <w:sz w:val="28"/>
          <w:szCs w:val="28"/>
        </w:rPr>
        <w:t>1023</w:t>
      </w:r>
      <w:r>
        <w:rPr>
          <w:rFonts w:ascii="SimSun" w:eastAsia="SimSun" w:hAnsi="SimSun" w:cs="SimSun"/>
          <w:sz w:val="28"/>
          <w:szCs w:val="28"/>
        </w:rPr>
        <w:t>。另一个值为</w:t>
      </w:r>
      <w:r>
        <w:rPr>
          <w:sz w:val="28"/>
          <w:szCs w:val="28"/>
        </w:rPr>
        <w:t>1byte_offs_flags</w:t>
      </w:r>
      <w:r>
        <w:rPr>
          <w:rFonts w:ascii="SimSun" w:eastAsia="SimSun" w:hAnsi="SimSun" w:cs="SimSun"/>
          <w:sz w:val="28"/>
          <w:szCs w:val="28"/>
        </w:rPr>
        <w:t>，该值定义了偏移列表占用</w:t>
      </w:r>
      <w:r>
        <w:rPr>
          <w:sz w:val="28"/>
          <w:szCs w:val="28"/>
        </w:rPr>
        <w:t>1</w:t>
      </w:r>
      <w:r>
        <w:rPr>
          <w:rFonts w:ascii="SimSun" w:eastAsia="SimSun" w:hAnsi="SimSun" w:cs="SimSun"/>
          <w:sz w:val="28"/>
          <w:szCs w:val="28"/>
        </w:rPr>
        <w:t>个字节还是</w:t>
      </w:r>
      <w:r>
        <w:rPr>
          <w:sz w:val="28"/>
          <w:szCs w:val="28"/>
        </w:rPr>
        <w:t>2</w:t>
      </w:r>
      <w:r>
        <w:rPr>
          <w:rFonts w:ascii="SimSun" w:eastAsia="SimSun" w:hAnsi="SimSun" w:cs="SimSun"/>
          <w:sz w:val="28"/>
          <w:szCs w:val="28"/>
        </w:rPr>
        <w:t>个字节。当它的值为</w:t>
      </w:r>
      <w:r>
        <w:rPr>
          <w:sz w:val="28"/>
          <w:szCs w:val="28"/>
        </w:rPr>
        <w:t>1</w:t>
      </w:r>
      <w:r>
        <w:rPr>
          <w:rFonts w:ascii="SimSun" w:eastAsia="SimSun" w:hAnsi="SimSun" w:cs="SimSun"/>
          <w:sz w:val="28"/>
          <w:szCs w:val="28"/>
        </w:rPr>
        <w:t>时，表明使用</w:t>
      </w:r>
      <w:r>
        <w:rPr>
          <w:sz w:val="28"/>
          <w:szCs w:val="28"/>
        </w:rPr>
        <w:t>1</w:t>
      </w:r>
      <w:r>
        <w:rPr>
          <w:rFonts w:ascii="SimSun" w:eastAsia="SimSun" w:hAnsi="SimSun" w:cs="SimSun"/>
          <w:sz w:val="28"/>
          <w:szCs w:val="28"/>
        </w:rPr>
        <w:t>个字节存储。当它的值为</w:t>
      </w:r>
      <w:r>
        <w:rPr>
          <w:sz w:val="28"/>
          <w:szCs w:val="28"/>
        </w:rPr>
        <w:t>0</w:t>
      </w:r>
      <w:r>
        <w:rPr>
          <w:rFonts w:ascii="SimSun" w:eastAsia="SimSun" w:hAnsi="SimSun" w:cs="SimSun"/>
          <w:sz w:val="28"/>
          <w:szCs w:val="28"/>
        </w:rPr>
        <w:t>时，表明使用</w:t>
      </w:r>
      <w:r>
        <w:rPr>
          <w:sz w:val="28"/>
          <w:szCs w:val="28"/>
        </w:rPr>
        <w:t>2</w:t>
      </w:r>
      <w:r>
        <w:rPr>
          <w:rFonts w:ascii="SimSun" w:eastAsia="SimSun" w:hAnsi="SimSun" w:cs="SimSun"/>
          <w:sz w:val="28"/>
          <w:szCs w:val="28"/>
        </w:rPr>
        <w:t>个字节存储。</w:t>
      </w:r>
    </w:p>
    <w:p>
      <w:pPr>
        <w:pStyle w:val="MMNotes"/>
        <w:numPr>
          <w:ilvl w:val="0"/>
          <w:numId w:val="22"/>
        </w:numPr>
        <w:pBdr>
          <w:left w:val="none" w:sz="0" w:space="0" w:color="auto"/>
        </w:pBdr>
        <w:spacing w:before="0" w:after="0"/>
        <w:ind w:left="2708" w:right="0" w:hanging="360"/>
        <w:jc w:val="left"/>
      </w:pPr>
      <w:r>
        <w:rPr>
          <w:sz w:val="28"/>
          <w:szCs w:val="28"/>
        </w:rPr>
        <w:t>1byte_offs_flag</w:t>
      </w:r>
      <w:r>
        <w:rPr>
          <w:rFonts w:ascii="SimSun" w:eastAsia="SimSun" w:hAnsi="SimSun" w:cs="SimSun"/>
          <w:sz w:val="28"/>
          <w:szCs w:val="28"/>
        </w:rPr>
        <w:t>的值是怎么选择的</w:t>
      </w:r>
    </w:p>
    <w:p>
      <w:pPr>
        <w:pStyle w:val="MMNotes"/>
        <w:ind w:left="2628" w:right="600"/>
        <w:jc w:val="left"/>
      </w:pPr>
      <w:r>
        <w:rPr>
          <w:rFonts w:ascii="SimSun" w:eastAsia="SimSun" w:hAnsi="SimSun" w:cs="SimSun"/>
          <w:sz w:val="28"/>
          <w:szCs w:val="28"/>
        </w:rPr>
        <w:t>我们前边说过每个列对应的偏移量可以占用</w:t>
      </w:r>
      <w:r>
        <w:rPr>
          <w:sz w:val="28"/>
          <w:szCs w:val="28"/>
        </w:rPr>
        <w:t>1</w:t>
      </w:r>
      <w:r>
        <w:rPr>
          <w:rFonts w:ascii="SimSun" w:eastAsia="SimSun" w:hAnsi="SimSun" w:cs="SimSun"/>
          <w:sz w:val="28"/>
          <w:szCs w:val="28"/>
        </w:rPr>
        <w:t>个字节或者</w:t>
      </w:r>
      <w:r>
        <w:rPr>
          <w:sz w:val="28"/>
          <w:szCs w:val="28"/>
        </w:rPr>
        <w:t>2</w:t>
      </w:r>
      <w:r>
        <w:rPr>
          <w:rFonts w:ascii="SimSun" w:eastAsia="SimSun" w:hAnsi="SimSun" w:cs="SimSun"/>
          <w:sz w:val="28"/>
          <w:szCs w:val="28"/>
        </w:rPr>
        <w:t>个字节来存储，那到底什么时候用</w:t>
      </w:r>
      <w:r>
        <w:rPr>
          <w:sz w:val="28"/>
          <w:szCs w:val="28"/>
        </w:rPr>
        <w:t>1</w:t>
      </w:r>
      <w:r>
        <w:rPr>
          <w:rFonts w:ascii="SimSun" w:eastAsia="SimSun" w:hAnsi="SimSun" w:cs="SimSun"/>
          <w:sz w:val="28"/>
          <w:szCs w:val="28"/>
        </w:rPr>
        <w:t>个字节，什么时候用</w:t>
      </w:r>
      <w:r>
        <w:rPr>
          <w:sz w:val="28"/>
          <w:szCs w:val="28"/>
        </w:rPr>
        <w:t>2</w:t>
      </w:r>
      <w:r>
        <w:rPr>
          <w:rFonts w:ascii="SimSun" w:eastAsia="SimSun" w:hAnsi="SimSun" w:cs="SimSun"/>
          <w:sz w:val="28"/>
          <w:szCs w:val="28"/>
        </w:rPr>
        <w:t>个字节呢？其实是根据该条</w:t>
      </w:r>
      <w:r>
        <w:rPr>
          <w:sz w:val="28"/>
          <w:szCs w:val="28"/>
        </w:rPr>
        <w:t>Redundant</w:t>
      </w:r>
      <w:r>
        <w:rPr>
          <w:rFonts w:ascii="SimSun" w:eastAsia="SimSun" w:hAnsi="SimSun" w:cs="SimSun"/>
          <w:sz w:val="28"/>
          <w:szCs w:val="28"/>
        </w:rPr>
        <w:t>行格式记录的真实数据占用的总大小来判断的：</w:t>
      </w:r>
    </w:p>
    <w:p>
      <w:pPr>
        <w:pStyle w:val="MMNotes"/>
        <w:numPr>
          <w:ilvl w:val="1"/>
          <w:numId w:val="23"/>
        </w:numPr>
        <w:pBdr>
          <w:left w:val="none" w:sz="0" w:space="0" w:color="auto"/>
        </w:pBdr>
        <w:spacing w:before="0" w:after="0"/>
        <w:ind w:left="3428" w:right="0" w:hanging="360"/>
        <w:jc w:val="left"/>
      </w:pPr>
      <w:r>
        <w:rPr>
          <w:rFonts w:ascii="SimSun" w:eastAsia="SimSun" w:hAnsi="SimSun" w:cs="SimSun"/>
          <w:sz w:val="28"/>
          <w:szCs w:val="28"/>
        </w:rPr>
        <w:t>当记录的真实数据占用的字节数值不大于</w:t>
      </w:r>
      <w:r>
        <w:rPr>
          <w:sz w:val="28"/>
          <w:szCs w:val="28"/>
        </w:rPr>
        <w:t>127</w:t>
      </w:r>
      <w:r>
        <w:rPr>
          <w:rFonts w:ascii="SimSun" w:eastAsia="SimSun" w:hAnsi="SimSun" w:cs="SimSun"/>
          <w:sz w:val="28"/>
          <w:szCs w:val="28"/>
        </w:rPr>
        <w:t>（十六进制</w:t>
      </w:r>
      <w:r>
        <w:rPr>
          <w:sz w:val="28"/>
          <w:szCs w:val="28"/>
        </w:rPr>
        <w:t>0x7F</w:t>
      </w:r>
      <w:r>
        <w:rPr>
          <w:rFonts w:ascii="SimSun" w:eastAsia="SimSun" w:hAnsi="SimSun" w:cs="SimSun"/>
          <w:sz w:val="28"/>
          <w:szCs w:val="28"/>
        </w:rPr>
        <w:t>，二进制</w:t>
      </w:r>
      <w:r>
        <w:rPr>
          <w:sz w:val="28"/>
          <w:szCs w:val="28"/>
        </w:rPr>
        <w:t>01111111</w:t>
      </w:r>
      <w:r>
        <w:rPr>
          <w:rFonts w:ascii="SimSun" w:eastAsia="SimSun" w:hAnsi="SimSun" w:cs="SimSun"/>
          <w:sz w:val="28"/>
          <w:szCs w:val="28"/>
        </w:rPr>
        <w:t>）时，每个列对应的偏移量占用</w:t>
      </w:r>
      <w:r>
        <w:rPr>
          <w:sz w:val="28"/>
          <w:szCs w:val="28"/>
        </w:rPr>
        <w:t>1</w:t>
      </w:r>
      <w:r>
        <w:rPr>
          <w:rFonts w:ascii="SimSun" w:eastAsia="SimSun" w:hAnsi="SimSun" w:cs="SimSun"/>
          <w:sz w:val="28"/>
          <w:szCs w:val="28"/>
        </w:rPr>
        <w:t>个字节。</w:t>
      </w:r>
    </w:p>
    <w:p>
      <w:pPr>
        <w:pStyle w:val="MMNotes"/>
        <w:numPr>
          <w:ilvl w:val="1"/>
          <w:numId w:val="24"/>
        </w:numPr>
        <w:pBdr>
          <w:left w:val="none" w:sz="0" w:space="0" w:color="auto"/>
        </w:pBdr>
        <w:spacing w:before="0" w:after="0"/>
        <w:ind w:left="3428" w:right="0" w:hanging="360"/>
        <w:jc w:val="left"/>
      </w:pPr>
      <w:r>
        <w:rPr>
          <w:rFonts w:ascii="SimSun" w:eastAsia="SimSun" w:hAnsi="SimSun" w:cs="SimSun"/>
          <w:sz w:val="28"/>
          <w:szCs w:val="28"/>
        </w:rPr>
        <w:t>当记录的真实数据占用的字节数大于</w:t>
      </w:r>
      <w:r>
        <w:rPr>
          <w:sz w:val="28"/>
          <w:szCs w:val="28"/>
        </w:rPr>
        <w:t>127</w:t>
      </w:r>
      <w:r>
        <w:rPr>
          <w:rFonts w:ascii="SimSun" w:eastAsia="SimSun" w:hAnsi="SimSun" w:cs="SimSun"/>
          <w:sz w:val="28"/>
          <w:szCs w:val="28"/>
        </w:rPr>
        <w:t>，但不大于</w:t>
      </w:r>
      <w:r>
        <w:rPr>
          <w:sz w:val="28"/>
          <w:szCs w:val="28"/>
        </w:rPr>
        <w:t>32767</w:t>
      </w:r>
      <w:r>
        <w:rPr>
          <w:rFonts w:ascii="SimSun" w:eastAsia="SimSun" w:hAnsi="SimSun" w:cs="SimSun"/>
          <w:sz w:val="28"/>
          <w:szCs w:val="28"/>
        </w:rPr>
        <w:t>（十六进制</w:t>
      </w:r>
      <w:r>
        <w:rPr>
          <w:sz w:val="28"/>
          <w:szCs w:val="28"/>
        </w:rPr>
        <w:t>0x7FFF</w:t>
      </w:r>
      <w:r>
        <w:rPr>
          <w:rFonts w:ascii="SimSun" w:eastAsia="SimSun" w:hAnsi="SimSun" w:cs="SimSun"/>
          <w:sz w:val="28"/>
          <w:szCs w:val="28"/>
        </w:rPr>
        <w:t>，二进制</w:t>
      </w:r>
      <w:r>
        <w:rPr>
          <w:sz w:val="28"/>
          <w:szCs w:val="28"/>
        </w:rPr>
        <w:t>0111111111111111</w:t>
      </w:r>
      <w:r>
        <w:rPr>
          <w:rFonts w:ascii="SimSun" w:eastAsia="SimSun" w:hAnsi="SimSun" w:cs="SimSun"/>
          <w:sz w:val="28"/>
          <w:szCs w:val="28"/>
        </w:rPr>
        <w:t>）时，每个列对应的偏移量占用</w:t>
      </w:r>
      <w:r>
        <w:rPr>
          <w:sz w:val="28"/>
          <w:szCs w:val="28"/>
        </w:rPr>
        <w:t>2</w:t>
      </w:r>
      <w:r>
        <w:rPr>
          <w:rFonts w:ascii="SimSun" w:eastAsia="SimSun" w:hAnsi="SimSun" w:cs="SimSun"/>
          <w:sz w:val="28"/>
          <w:szCs w:val="28"/>
        </w:rPr>
        <w:t>个字节。</w:t>
      </w:r>
    </w:p>
    <w:p>
      <w:pPr>
        <w:pStyle w:val="MMNotes"/>
        <w:ind w:left="2028"/>
        <w:jc w:val="left"/>
      </w:pPr>
      <w:r>
        <w:t> </w:t>
      </w:r>
    </w:p>
    <w:p>
      <w:pPr>
        <w:pStyle w:val="MMNotes"/>
        <w:numPr>
          <w:ilvl w:val="0"/>
          <w:numId w:val="25"/>
        </w:numPr>
        <w:pBdr>
          <w:left w:val="none" w:sz="0" w:space="0" w:color="auto"/>
        </w:pBdr>
        <w:spacing w:before="0" w:after="0"/>
        <w:ind w:left="2708" w:right="0" w:hanging="360"/>
        <w:jc w:val="left"/>
      </w:pPr>
      <w:r>
        <w:rPr>
          <w:rFonts w:ascii="SimSun" w:eastAsia="SimSun" w:hAnsi="SimSun" w:cs="SimSun"/>
          <w:sz w:val="28"/>
          <w:szCs w:val="28"/>
        </w:rPr>
        <w:t>有没有记录的真实数据大于</w:t>
      </w:r>
      <w:r>
        <w:rPr>
          <w:sz w:val="28"/>
          <w:szCs w:val="28"/>
        </w:rPr>
        <w:t>32767</w:t>
      </w:r>
      <w:r>
        <w:rPr>
          <w:rFonts w:ascii="SimSun" w:eastAsia="SimSun" w:hAnsi="SimSun" w:cs="SimSun"/>
          <w:sz w:val="28"/>
          <w:szCs w:val="28"/>
        </w:rPr>
        <w:t>的情况呢？有，不过此时的记录已经存放到了溢出页中，在本页中只保留前</w:t>
      </w:r>
      <w:r>
        <w:rPr>
          <w:sz w:val="28"/>
          <w:szCs w:val="28"/>
        </w:rPr>
        <w:t>768</w:t>
      </w:r>
      <w:r>
        <w:rPr>
          <w:rFonts w:ascii="SimSun" w:eastAsia="SimSun" w:hAnsi="SimSun" w:cs="SimSun"/>
          <w:sz w:val="28"/>
          <w:szCs w:val="28"/>
        </w:rPr>
        <w:t>个字节和</w:t>
      </w:r>
      <w:r>
        <w:rPr>
          <w:sz w:val="28"/>
          <w:szCs w:val="28"/>
        </w:rPr>
        <w:t>20</w:t>
      </w:r>
      <w:r>
        <w:rPr>
          <w:rFonts w:ascii="SimSun" w:eastAsia="SimSun" w:hAnsi="SimSun" w:cs="SimSun"/>
          <w:sz w:val="28"/>
          <w:szCs w:val="28"/>
        </w:rPr>
        <w:t>个字节的溢出页面地址。因为字段长度偏移列表处只需要记录每个列在本页面中的偏移就好了，所以每个列使用</w:t>
      </w:r>
      <w:r>
        <w:rPr>
          <w:sz w:val="28"/>
          <w:szCs w:val="28"/>
        </w:rPr>
        <w:t>2</w:t>
      </w:r>
      <w:r>
        <w:rPr>
          <w:rFonts w:ascii="SimSun" w:eastAsia="SimSun" w:hAnsi="SimSun" w:cs="SimSun"/>
          <w:sz w:val="28"/>
          <w:szCs w:val="28"/>
        </w:rPr>
        <w:t>个字节来存储偏移量就够了。</w:t>
      </w:r>
    </w:p>
    <w:p>
      <w:pPr>
        <w:pStyle w:val="MMNotes"/>
        <w:ind w:left="2628" w:right="600"/>
        <w:jc w:val="left"/>
      </w:pPr>
      <w:r>
        <w:rPr>
          <w:rFonts w:ascii="SimSun" w:eastAsia="SimSun" w:hAnsi="SimSun" w:cs="SimSun"/>
          <w:sz w:val="28"/>
          <w:szCs w:val="28"/>
        </w:rPr>
        <w:t>大家可以看出来，</w:t>
      </w:r>
      <w:r>
        <w:rPr>
          <w:sz w:val="28"/>
          <w:szCs w:val="28"/>
        </w:rPr>
        <w:t>Redundant</w:t>
      </w:r>
      <w:r>
        <w:rPr>
          <w:rFonts w:ascii="SimSun" w:eastAsia="SimSun" w:hAnsi="SimSun" w:cs="SimSun"/>
          <w:sz w:val="28"/>
          <w:szCs w:val="28"/>
        </w:rPr>
        <w:t>行格式还是比较简单粗暴的，直接使用整个记录的真实数据长度来决定使用</w:t>
      </w:r>
      <w:r>
        <w:rPr>
          <w:sz w:val="28"/>
          <w:szCs w:val="28"/>
        </w:rPr>
        <w:t>1</w:t>
      </w:r>
      <w:r>
        <w:rPr>
          <w:rFonts w:ascii="SimSun" w:eastAsia="SimSun" w:hAnsi="SimSun" w:cs="SimSun"/>
          <w:sz w:val="28"/>
          <w:szCs w:val="28"/>
        </w:rPr>
        <w:t>个字节还是</w:t>
      </w:r>
      <w:r>
        <w:rPr>
          <w:sz w:val="28"/>
          <w:szCs w:val="28"/>
        </w:rPr>
        <w:t>2</w:t>
      </w:r>
      <w:r>
        <w:rPr>
          <w:rFonts w:ascii="SimSun" w:eastAsia="SimSun" w:hAnsi="SimSun" w:cs="SimSun"/>
          <w:sz w:val="28"/>
          <w:szCs w:val="28"/>
        </w:rPr>
        <w:t>个字节存储列对应的偏移量。只要整条记录的真实数据占用的存储空间大小大于</w:t>
      </w:r>
      <w:r>
        <w:rPr>
          <w:sz w:val="28"/>
          <w:szCs w:val="28"/>
        </w:rPr>
        <w:t>127</w:t>
      </w:r>
      <w:r>
        <w:rPr>
          <w:rFonts w:ascii="SimSun" w:eastAsia="SimSun" w:hAnsi="SimSun" w:cs="SimSun"/>
          <w:sz w:val="28"/>
          <w:szCs w:val="28"/>
        </w:rPr>
        <w:t>，即使第一个列的值占用存储空间小于</w:t>
      </w:r>
      <w:r>
        <w:rPr>
          <w:sz w:val="28"/>
          <w:szCs w:val="28"/>
        </w:rPr>
        <w:t>127</w:t>
      </w:r>
      <w:r>
        <w:rPr>
          <w:rFonts w:ascii="SimSun" w:eastAsia="SimSun" w:hAnsi="SimSun" w:cs="SimSun"/>
          <w:sz w:val="28"/>
          <w:szCs w:val="28"/>
        </w:rPr>
        <w:t>，那对不起，也需要使用</w:t>
      </w:r>
      <w:r>
        <w:rPr>
          <w:sz w:val="28"/>
          <w:szCs w:val="28"/>
        </w:rPr>
        <w:t>2</w:t>
      </w:r>
      <w:r>
        <w:rPr>
          <w:rFonts w:ascii="SimSun" w:eastAsia="SimSun" w:hAnsi="SimSun" w:cs="SimSun"/>
          <w:sz w:val="28"/>
          <w:szCs w:val="28"/>
        </w:rPr>
        <w:t>个字节来表示该列对应的偏移量。简单粗暴，就是这么简单粗暴（所以这种行格式有些过时了）。</w:t>
      </w:r>
    </w:p>
    <w:p>
      <w:pPr>
        <w:pStyle w:val="MMNotes"/>
        <w:ind w:left="2628" w:right="600"/>
        <w:jc w:val="left"/>
      </w:pPr>
      <w:r>
        <w:rPr>
          <w:rFonts w:ascii="SimSun" w:eastAsia="SimSun" w:hAnsi="SimSun" w:cs="SimSun"/>
          <w:sz w:val="28"/>
          <w:szCs w:val="28"/>
        </w:rPr>
        <w:t>为了在解析记录时知道每个列的偏移量是使用</w:t>
      </w:r>
      <w:r>
        <w:rPr>
          <w:sz w:val="28"/>
          <w:szCs w:val="28"/>
        </w:rPr>
        <w:t>1</w:t>
      </w:r>
      <w:r>
        <w:rPr>
          <w:rFonts w:ascii="SimSun" w:eastAsia="SimSun" w:hAnsi="SimSun" w:cs="SimSun"/>
          <w:sz w:val="28"/>
          <w:szCs w:val="28"/>
        </w:rPr>
        <w:t>个字节还是</w:t>
      </w:r>
      <w:r>
        <w:rPr>
          <w:sz w:val="28"/>
          <w:szCs w:val="28"/>
        </w:rPr>
        <w:t>2</w:t>
      </w:r>
      <w:r>
        <w:rPr>
          <w:rFonts w:ascii="SimSun" w:eastAsia="SimSun" w:hAnsi="SimSun" w:cs="SimSun"/>
          <w:sz w:val="28"/>
          <w:szCs w:val="28"/>
        </w:rPr>
        <w:t>个字节表示的，</w:t>
      </w:r>
      <w:r>
        <w:rPr>
          <w:sz w:val="28"/>
          <w:szCs w:val="28"/>
        </w:rPr>
        <w:t>Redundant</w:t>
      </w:r>
      <w:r>
        <w:rPr>
          <w:rFonts w:ascii="SimSun" w:eastAsia="SimSun" w:hAnsi="SimSun" w:cs="SimSun"/>
          <w:sz w:val="28"/>
          <w:szCs w:val="28"/>
        </w:rPr>
        <w:t>行格式特意在</w:t>
      </w:r>
      <w:r>
        <w:rPr>
          <w:sz w:val="28"/>
          <w:szCs w:val="28"/>
        </w:rPr>
        <w:t>`</w:t>
      </w:r>
      <w:r>
        <w:rPr>
          <w:rFonts w:ascii="SimSun" w:eastAsia="SimSun" w:hAnsi="SimSun" w:cs="SimSun"/>
          <w:sz w:val="28"/>
          <w:szCs w:val="28"/>
        </w:rPr>
        <w:t>记录头信息</w:t>
      </w:r>
      <w:r>
        <w:rPr>
          <w:sz w:val="28"/>
          <w:szCs w:val="28"/>
        </w:rPr>
        <w:t>`</w:t>
      </w:r>
      <w:r>
        <w:rPr>
          <w:rFonts w:ascii="SimSun" w:eastAsia="SimSun" w:hAnsi="SimSun" w:cs="SimSun"/>
          <w:sz w:val="28"/>
          <w:szCs w:val="28"/>
        </w:rPr>
        <w:t>里放置了一个称之为</w:t>
      </w:r>
      <w:r>
        <w:rPr>
          <w:sz w:val="28"/>
          <w:szCs w:val="28"/>
        </w:rPr>
        <w:t>1byte_offs_flag</w:t>
      </w:r>
      <w:r>
        <w:rPr>
          <w:rFonts w:ascii="SimSun" w:eastAsia="SimSun" w:hAnsi="SimSun" w:cs="SimSun"/>
          <w:sz w:val="28"/>
          <w:szCs w:val="28"/>
        </w:rPr>
        <w:t>的属性：</w:t>
      </w:r>
    </w:p>
    <w:p>
      <w:pPr>
        <w:pStyle w:val="MMNotes"/>
        <w:numPr>
          <w:ilvl w:val="0"/>
          <w:numId w:val="26"/>
        </w:numPr>
        <w:pBdr>
          <w:left w:val="none" w:sz="0" w:space="0" w:color="auto"/>
        </w:pBdr>
        <w:spacing w:before="0" w:after="0"/>
        <w:ind w:left="2708" w:right="0" w:hanging="360"/>
        <w:jc w:val="left"/>
      </w:pPr>
      <w:r>
        <w:rPr>
          <w:sz w:val="28"/>
          <w:szCs w:val="28"/>
        </w:rPr>
        <w:t>Redundant</w:t>
      </w:r>
      <w:r>
        <w:rPr>
          <w:rFonts w:ascii="SimSun" w:eastAsia="SimSun" w:hAnsi="SimSun" w:cs="SimSun"/>
          <w:sz w:val="28"/>
          <w:szCs w:val="28"/>
        </w:rPr>
        <w:t>行格式中</w:t>
      </w:r>
      <w:r>
        <w:rPr>
          <w:sz w:val="28"/>
          <w:szCs w:val="28"/>
        </w:rPr>
        <w:t>NULL</w:t>
      </w:r>
      <w:r>
        <w:rPr>
          <w:rFonts w:ascii="SimSun" w:eastAsia="SimSun" w:hAnsi="SimSun" w:cs="SimSun"/>
          <w:sz w:val="28"/>
          <w:szCs w:val="28"/>
        </w:rPr>
        <w:t>值的处理</w:t>
      </w:r>
    </w:p>
    <w:p>
      <w:pPr>
        <w:pStyle w:val="MMNotes"/>
        <w:ind w:left="2628" w:right="600"/>
        <w:jc w:val="left"/>
      </w:pPr>
      <w:r>
        <w:rPr>
          <w:rFonts w:ascii="SimSun" w:eastAsia="SimSun" w:hAnsi="SimSun" w:cs="SimSun"/>
          <w:sz w:val="28"/>
          <w:szCs w:val="28"/>
        </w:rPr>
        <w:t>因为</w:t>
      </w:r>
      <w:r>
        <w:rPr>
          <w:sz w:val="28"/>
          <w:szCs w:val="28"/>
        </w:rPr>
        <w:t>Redundant</w:t>
      </w:r>
      <w:r>
        <w:rPr>
          <w:rFonts w:ascii="SimSun" w:eastAsia="SimSun" w:hAnsi="SimSun" w:cs="SimSun"/>
          <w:sz w:val="28"/>
          <w:szCs w:val="28"/>
        </w:rPr>
        <w:t>行格式并没有</w:t>
      </w:r>
      <w:r>
        <w:rPr>
          <w:sz w:val="28"/>
          <w:szCs w:val="28"/>
        </w:rPr>
        <w:t>NULL</w:t>
      </w:r>
      <w:r>
        <w:rPr>
          <w:rFonts w:ascii="SimSun" w:eastAsia="SimSun" w:hAnsi="SimSun" w:cs="SimSun"/>
          <w:sz w:val="28"/>
          <w:szCs w:val="28"/>
        </w:rPr>
        <w:t>值列表，所以</w:t>
      </w:r>
      <w:r>
        <w:rPr>
          <w:sz w:val="28"/>
          <w:szCs w:val="28"/>
        </w:rPr>
        <w:t>Redundant</w:t>
      </w:r>
      <w:r>
        <w:rPr>
          <w:rFonts w:ascii="SimSun" w:eastAsia="SimSun" w:hAnsi="SimSun" w:cs="SimSun"/>
          <w:sz w:val="28"/>
          <w:szCs w:val="28"/>
        </w:rPr>
        <w:t>行格式在字段长度偏移列表中的各个列对应的偏移量处做了一些特殊处理</w:t>
      </w:r>
      <w:r>
        <w:rPr>
          <w:sz w:val="28"/>
          <w:szCs w:val="28"/>
        </w:rPr>
        <w:t xml:space="preserve"> —— </w:t>
      </w:r>
      <w:r>
        <w:rPr>
          <w:rFonts w:ascii="SimSun" w:eastAsia="SimSun" w:hAnsi="SimSun" w:cs="SimSun"/>
          <w:sz w:val="28"/>
          <w:szCs w:val="28"/>
        </w:rPr>
        <w:t>将列对应的偏移量值的第一个比特位作为是否为</w:t>
      </w:r>
      <w:r>
        <w:rPr>
          <w:sz w:val="28"/>
          <w:szCs w:val="28"/>
        </w:rPr>
        <w:t>NULL</w:t>
      </w:r>
      <w:r>
        <w:rPr>
          <w:rFonts w:ascii="SimSun" w:eastAsia="SimSun" w:hAnsi="SimSun" w:cs="SimSun"/>
          <w:sz w:val="28"/>
          <w:szCs w:val="28"/>
        </w:rPr>
        <w:t>的依据，该比特位也可以被称之为</w:t>
      </w:r>
      <w:r>
        <w:rPr>
          <w:sz w:val="28"/>
          <w:szCs w:val="28"/>
        </w:rPr>
        <w:t>NULL</w:t>
      </w:r>
      <w:r>
        <w:rPr>
          <w:rFonts w:ascii="SimSun" w:eastAsia="SimSun" w:hAnsi="SimSun" w:cs="SimSun"/>
          <w:sz w:val="28"/>
          <w:szCs w:val="28"/>
        </w:rPr>
        <w:t>比特位。也就是说在解析一条记录的某个列时，首先</w:t>
      </w:r>
      <w:r>
        <w:rPr>
          <w:rFonts w:ascii="SimSun" w:eastAsia="SimSun" w:hAnsi="SimSun" w:cs="SimSun"/>
          <w:color w:val="FF0000"/>
          <w:sz w:val="28"/>
          <w:szCs w:val="28"/>
        </w:rPr>
        <w:t>看一下该列对应的偏移量的</w:t>
      </w:r>
      <w:r>
        <w:rPr>
          <w:color w:val="FF0000"/>
          <w:sz w:val="28"/>
          <w:szCs w:val="28"/>
        </w:rPr>
        <w:t>NULL</w:t>
      </w:r>
      <w:r>
        <w:rPr>
          <w:rFonts w:ascii="SimSun" w:eastAsia="SimSun" w:hAnsi="SimSun" w:cs="SimSun"/>
          <w:color w:val="FF0000"/>
          <w:sz w:val="28"/>
          <w:szCs w:val="28"/>
        </w:rPr>
        <w:t>比特位是不是为</w:t>
      </w:r>
      <w:r>
        <w:rPr>
          <w:color w:val="FF0000"/>
          <w:sz w:val="28"/>
          <w:szCs w:val="28"/>
        </w:rPr>
        <w:t>1</w:t>
      </w:r>
      <w:r>
        <w:rPr>
          <w:rFonts w:ascii="SimSun" w:eastAsia="SimSun" w:hAnsi="SimSun" w:cs="SimSun"/>
          <w:color w:val="FF0000"/>
          <w:sz w:val="28"/>
          <w:szCs w:val="28"/>
        </w:rPr>
        <w:t>。</w:t>
      </w:r>
      <w:r>
        <w:rPr>
          <w:rFonts w:ascii="SimSun" w:eastAsia="SimSun" w:hAnsi="SimSun" w:cs="SimSun"/>
          <w:sz w:val="28"/>
          <w:szCs w:val="28"/>
        </w:rPr>
        <w:t>如果为</w:t>
      </w:r>
      <w:r>
        <w:rPr>
          <w:sz w:val="28"/>
          <w:szCs w:val="28"/>
        </w:rPr>
        <w:t>1</w:t>
      </w:r>
      <w:r>
        <w:rPr>
          <w:rFonts w:ascii="SimSun" w:eastAsia="SimSun" w:hAnsi="SimSun" w:cs="SimSun"/>
          <w:sz w:val="28"/>
          <w:szCs w:val="28"/>
        </w:rPr>
        <w:t>，那么该列的值就是</w:t>
      </w:r>
      <w:r>
        <w:rPr>
          <w:sz w:val="28"/>
          <w:szCs w:val="28"/>
        </w:rPr>
        <w:t>NULL</w:t>
      </w:r>
      <w:r>
        <w:rPr>
          <w:rFonts w:ascii="SimSun" w:eastAsia="SimSun" w:hAnsi="SimSun" w:cs="SimSun"/>
          <w:sz w:val="28"/>
          <w:szCs w:val="28"/>
        </w:rPr>
        <w:t>，否则不是</w:t>
      </w:r>
      <w:r>
        <w:rPr>
          <w:sz w:val="28"/>
          <w:szCs w:val="28"/>
        </w:rPr>
        <w:t>NULL</w:t>
      </w:r>
      <w:r>
        <w:rPr>
          <w:rFonts w:ascii="SimSun" w:eastAsia="SimSun" w:hAnsi="SimSun" w:cs="SimSun"/>
          <w:sz w:val="28"/>
          <w:szCs w:val="28"/>
        </w:rPr>
        <w:t>。</w:t>
      </w:r>
    </w:p>
    <w:p>
      <w:pPr>
        <w:pStyle w:val="MMNotes"/>
        <w:ind w:left="2628" w:right="600"/>
        <w:jc w:val="left"/>
      </w:pPr>
      <w:r>
        <w:rPr>
          <w:rFonts w:ascii="SimSun" w:eastAsia="SimSun" w:hAnsi="SimSun" w:cs="SimSun"/>
          <w:sz w:val="28"/>
          <w:szCs w:val="28"/>
        </w:rPr>
        <w:t>这也就解释了上边介绍为什么只要记录的真实数据大于</w:t>
      </w:r>
      <w:r>
        <w:rPr>
          <w:sz w:val="28"/>
          <w:szCs w:val="28"/>
        </w:rPr>
        <w:t>127</w:t>
      </w:r>
      <w:r>
        <w:rPr>
          <w:rFonts w:ascii="SimSun" w:eastAsia="SimSun" w:hAnsi="SimSun" w:cs="SimSun"/>
          <w:sz w:val="28"/>
          <w:szCs w:val="28"/>
        </w:rPr>
        <w:t>（十六进制</w:t>
      </w:r>
      <w:r>
        <w:rPr>
          <w:sz w:val="28"/>
          <w:szCs w:val="28"/>
        </w:rPr>
        <w:t>0x7F</w:t>
      </w:r>
      <w:r>
        <w:rPr>
          <w:rFonts w:ascii="SimSun" w:eastAsia="SimSun" w:hAnsi="SimSun" w:cs="SimSun"/>
          <w:sz w:val="28"/>
          <w:szCs w:val="28"/>
        </w:rPr>
        <w:t>，二进制</w:t>
      </w:r>
      <w:r>
        <w:rPr>
          <w:sz w:val="28"/>
          <w:szCs w:val="28"/>
        </w:rPr>
        <w:t>01111111</w:t>
      </w:r>
      <w:r>
        <w:rPr>
          <w:rFonts w:ascii="SimSun" w:eastAsia="SimSun" w:hAnsi="SimSun" w:cs="SimSun"/>
          <w:sz w:val="28"/>
          <w:szCs w:val="28"/>
        </w:rPr>
        <w:t>）时，就采用</w:t>
      </w:r>
      <w:r>
        <w:rPr>
          <w:sz w:val="28"/>
          <w:szCs w:val="28"/>
        </w:rPr>
        <w:t>2</w:t>
      </w:r>
      <w:r>
        <w:rPr>
          <w:rFonts w:ascii="SimSun" w:eastAsia="SimSun" w:hAnsi="SimSun" w:cs="SimSun"/>
          <w:sz w:val="28"/>
          <w:szCs w:val="28"/>
        </w:rPr>
        <w:t>个字节来表示一个列对应的偏移量，主要是第一个比特位是所谓的</w:t>
      </w:r>
      <w:r>
        <w:rPr>
          <w:sz w:val="28"/>
          <w:szCs w:val="28"/>
        </w:rPr>
        <w:t>NULL</w:t>
      </w:r>
      <w:r>
        <w:rPr>
          <w:rFonts w:ascii="SimSun" w:eastAsia="SimSun" w:hAnsi="SimSun" w:cs="SimSun"/>
          <w:sz w:val="28"/>
          <w:szCs w:val="28"/>
        </w:rPr>
        <w:t>比特位，用来标记该列的值是否为</w:t>
      </w:r>
      <w:r>
        <w:rPr>
          <w:sz w:val="28"/>
          <w:szCs w:val="28"/>
        </w:rPr>
        <w:t>NULL</w:t>
      </w:r>
      <w:r>
        <w:rPr>
          <w:rFonts w:ascii="SimSun" w:eastAsia="SimSun" w:hAnsi="SimSun" w:cs="SimSun"/>
          <w:sz w:val="28"/>
          <w:szCs w:val="28"/>
        </w:rPr>
        <w:t>。</w:t>
      </w:r>
    </w:p>
    <w:p>
      <w:pPr>
        <w:pStyle w:val="MMNotes"/>
        <w:ind w:left="2628" w:right="600"/>
        <w:jc w:val="left"/>
      </w:pPr>
      <w:r>
        <w:rPr>
          <w:rFonts w:ascii="SimSun" w:eastAsia="SimSun" w:hAnsi="SimSun" w:cs="SimSun"/>
          <w:sz w:val="28"/>
          <w:szCs w:val="28"/>
        </w:rPr>
        <w:t>但是还有一点要注意，对于值为</w:t>
      </w:r>
      <w:r>
        <w:rPr>
          <w:sz w:val="28"/>
          <w:szCs w:val="28"/>
        </w:rPr>
        <w:t>NULL</w:t>
      </w:r>
      <w:r>
        <w:rPr>
          <w:rFonts w:ascii="SimSun" w:eastAsia="SimSun" w:hAnsi="SimSun" w:cs="SimSun"/>
          <w:sz w:val="28"/>
          <w:szCs w:val="28"/>
        </w:rPr>
        <w:t>的列来说，该列的类型是否为定长类型决定了</w:t>
      </w:r>
      <w:r>
        <w:rPr>
          <w:sz w:val="28"/>
          <w:szCs w:val="28"/>
        </w:rPr>
        <w:t>NULL</w:t>
      </w:r>
      <w:r>
        <w:rPr>
          <w:rFonts w:ascii="SimSun" w:eastAsia="SimSun" w:hAnsi="SimSun" w:cs="SimSun"/>
          <w:sz w:val="28"/>
          <w:szCs w:val="28"/>
        </w:rPr>
        <w:t>值的实际存储方式，我们接下来分析一下</w:t>
      </w:r>
      <w:r>
        <w:rPr>
          <w:sz w:val="28"/>
          <w:szCs w:val="28"/>
        </w:rPr>
        <w:t>record_test_table</w:t>
      </w:r>
      <w:r>
        <w:rPr>
          <w:rFonts w:ascii="SimSun" w:eastAsia="SimSun" w:hAnsi="SimSun" w:cs="SimSun"/>
          <w:sz w:val="28"/>
          <w:szCs w:val="28"/>
        </w:rPr>
        <w:t>表的第二条记录，它对应的字段长度偏移列表如下：</w:t>
      </w:r>
    </w:p>
    <w:p>
      <w:pPr>
        <w:pStyle w:val="MMNotes"/>
        <w:ind w:left="2028"/>
        <w:jc w:val="left"/>
      </w:pPr>
      <w:r>
        <w:rPr>
          <w:sz w:val="28"/>
          <w:szCs w:val="28"/>
        </w:rPr>
        <w:t>     A4 A4 1A 17 13 0C 06</w:t>
      </w:r>
    </w:p>
    <w:p>
      <w:pPr>
        <w:pStyle w:val="MMNotes"/>
        <w:ind w:left="2628" w:right="600"/>
        <w:jc w:val="left"/>
      </w:pPr>
      <w:r>
        <w:rPr>
          <w:rFonts w:ascii="SimSun" w:eastAsia="SimSun" w:hAnsi="SimSun" w:cs="SimSun"/>
          <w:sz w:val="28"/>
          <w:szCs w:val="28"/>
        </w:rPr>
        <w:t>按照列的顺序排放就是：</w:t>
      </w:r>
    </w:p>
    <w:p>
      <w:pPr>
        <w:pStyle w:val="MMNotes"/>
        <w:ind w:left="2628" w:right="600"/>
        <w:jc w:val="left"/>
      </w:pPr>
      <w:r>
        <w:rPr>
          <w:sz w:val="28"/>
          <w:szCs w:val="28"/>
        </w:rPr>
        <w:t>06 0C 13 17 1A A4 A4</w:t>
      </w:r>
    </w:p>
    <w:p>
      <w:pPr>
        <w:pStyle w:val="MMNotes"/>
        <w:ind w:left="2628" w:right="600"/>
        <w:jc w:val="left"/>
      </w:pPr>
      <w:r>
        <w:rPr>
          <w:rFonts w:ascii="SimSun" w:eastAsia="SimSun" w:hAnsi="SimSun" w:cs="SimSun"/>
          <w:sz w:val="28"/>
          <w:szCs w:val="28"/>
        </w:rPr>
        <w:t>我们分情况看一下：</w:t>
      </w:r>
    </w:p>
    <w:p>
      <w:pPr>
        <w:pStyle w:val="MMNotes"/>
        <w:numPr>
          <w:ilvl w:val="1"/>
          <w:numId w:val="27"/>
        </w:numPr>
        <w:pBdr>
          <w:left w:val="none" w:sz="0" w:space="0" w:color="auto"/>
        </w:pBdr>
        <w:spacing w:before="0" w:after="0"/>
        <w:ind w:left="3428" w:right="0" w:hanging="360"/>
        <w:jc w:val="left"/>
      </w:pPr>
      <w:r>
        <w:rPr>
          <w:rFonts w:ascii="SimSun" w:eastAsia="SimSun" w:hAnsi="SimSun" w:cs="SimSun"/>
          <w:sz w:val="28"/>
          <w:szCs w:val="28"/>
        </w:rPr>
        <w:t>如果存储</w:t>
      </w:r>
      <w:r>
        <w:rPr>
          <w:sz w:val="28"/>
          <w:szCs w:val="28"/>
        </w:rPr>
        <w:t>NULL</w:t>
      </w:r>
      <w:r>
        <w:rPr>
          <w:rFonts w:ascii="SimSun" w:eastAsia="SimSun" w:hAnsi="SimSun" w:cs="SimSun"/>
          <w:sz w:val="28"/>
          <w:szCs w:val="28"/>
        </w:rPr>
        <w:t>值的字段是定长类型的，比方说</w:t>
      </w:r>
      <w:r>
        <w:rPr>
          <w:sz w:val="28"/>
          <w:szCs w:val="28"/>
        </w:rPr>
        <w:t>`CHAR(M)`</w:t>
      </w:r>
      <w:r>
        <w:rPr>
          <w:rFonts w:ascii="SimSun" w:eastAsia="SimSun" w:hAnsi="SimSun" w:cs="SimSun"/>
          <w:sz w:val="28"/>
          <w:szCs w:val="28"/>
        </w:rPr>
        <w:t>数据类型的，则</w:t>
      </w:r>
      <w:r>
        <w:rPr>
          <w:sz w:val="28"/>
          <w:szCs w:val="28"/>
        </w:rPr>
        <w:t>NULL</w:t>
      </w:r>
      <w:r>
        <w:rPr>
          <w:rFonts w:ascii="SimSun" w:eastAsia="SimSun" w:hAnsi="SimSun" w:cs="SimSun"/>
          <w:sz w:val="28"/>
          <w:szCs w:val="28"/>
        </w:rPr>
        <w:t>值也将占用记录的真实数据部分，并把该字段对应的数据使用</w:t>
      </w:r>
      <w:r>
        <w:rPr>
          <w:sz w:val="28"/>
          <w:szCs w:val="28"/>
        </w:rPr>
        <w:t>0x00</w:t>
      </w:r>
      <w:r>
        <w:rPr>
          <w:rFonts w:ascii="SimSun" w:eastAsia="SimSun" w:hAnsi="SimSun" w:cs="SimSun"/>
          <w:sz w:val="28"/>
          <w:szCs w:val="28"/>
        </w:rPr>
        <w:t>字节填充。</w:t>
      </w:r>
    </w:p>
    <w:p>
      <w:pPr>
        <w:pStyle w:val="MMNotes"/>
        <w:ind w:left="2628" w:right="600"/>
        <w:jc w:val="left"/>
      </w:pPr>
      <w:r>
        <w:rPr>
          <w:rFonts w:ascii="SimSun" w:eastAsia="SimSun" w:hAnsi="SimSun" w:cs="SimSun"/>
          <w:sz w:val="28"/>
          <w:szCs w:val="28"/>
        </w:rPr>
        <w:t>如图第二条记录的</w:t>
      </w:r>
      <w:r>
        <w:rPr>
          <w:sz w:val="28"/>
          <w:szCs w:val="28"/>
        </w:rPr>
        <w:t>c3</w:t>
      </w:r>
      <w:r>
        <w:rPr>
          <w:rFonts w:ascii="SimSun" w:eastAsia="SimSun" w:hAnsi="SimSun" w:cs="SimSun"/>
          <w:sz w:val="28"/>
          <w:szCs w:val="28"/>
        </w:rPr>
        <w:t>列的值是</w:t>
      </w:r>
      <w:r>
        <w:rPr>
          <w:sz w:val="28"/>
          <w:szCs w:val="28"/>
        </w:rPr>
        <w:t>NULL</w:t>
      </w:r>
      <w:r>
        <w:rPr>
          <w:rFonts w:ascii="SimSun" w:eastAsia="SimSun" w:hAnsi="SimSun" w:cs="SimSun"/>
          <w:sz w:val="28"/>
          <w:szCs w:val="28"/>
        </w:rPr>
        <w:t>，而</w:t>
      </w:r>
      <w:r>
        <w:rPr>
          <w:sz w:val="28"/>
          <w:szCs w:val="28"/>
        </w:rPr>
        <w:t>c3</w:t>
      </w:r>
      <w:r>
        <w:rPr>
          <w:rFonts w:ascii="SimSun" w:eastAsia="SimSun" w:hAnsi="SimSun" w:cs="SimSun"/>
          <w:sz w:val="28"/>
          <w:szCs w:val="28"/>
        </w:rPr>
        <w:t>列的类型是</w:t>
      </w:r>
      <w:r>
        <w:rPr>
          <w:sz w:val="28"/>
          <w:szCs w:val="28"/>
        </w:rPr>
        <w:t>`CHAR(10)`</w:t>
      </w:r>
      <w:r>
        <w:rPr>
          <w:rFonts w:ascii="SimSun" w:eastAsia="SimSun" w:hAnsi="SimSun" w:cs="SimSun"/>
          <w:sz w:val="28"/>
          <w:szCs w:val="28"/>
        </w:rPr>
        <w:t>，占用记录的真实数据部分</w:t>
      </w:r>
      <w:r>
        <w:rPr>
          <w:sz w:val="28"/>
          <w:szCs w:val="28"/>
        </w:rPr>
        <w:t>10</w:t>
      </w:r>
      <w:r>
        <w:rPr>
          <w:rFonts w:ascii="SimSun" w:eastAsia="SimSun" w:hAnsi="SimSun" w:cs="SimSun"/>
          <w:sz w:val="28"/>
          <w:szCs w:val="28"/>
        </w:rPr>
        <w:t>字节，所以我们看到在</w:t>
      </w:r>
      <w:r>
        <w:rPr>
          <w:sz w:val="28"/>
          <w:szCs w:val="28"/>
        </w:rPr>
        <w:t>Redundant</w:t>
      </w:r>
      <w:r>
        <w:rPr>
          <w:rFonts w:ascii="SimSun" w:eastAsia="SimSun" w:hAnsi="SimSun" w:cs="SimSun"/>
          <w:sz w:val="28"/>
          <w:szCs w:val="28"/>
        </w:rPr>
        <w:t>行格式中使用</w:t>
      </w:r>
      <w:r>
        <w:rPr>
          <w:sz w:val="28"/>
          <w:szCs w:val="28"/>
        </w:rPr>
        <w:t>0x00000000000000000000</w:t>
      </w:r>
      <w:r>
        <w:rPr>
          <w:rFonts w:ascii="SimSun" w:eastAsia="SimSun" w:hAnsi="SimSun" w:cs="SimSun"/>
          <w:sz w:val="28"/>
          <w:szCs w:val="28"/>
        </w:rPr>
        <w:t>来表示</w:t>
      </w:r>
      <w:r>
        <w:rPr>
          <w:sz w:val="28"/>
          <w:szCs w:val="28"/>
        </w:rPr>
        <w:t>NULL</w:t>
      </w:r>
      <w:r>
        <w:rPr>
          <w:rFonts w:ascii="SimSun" w:eastAsia="SimSun" w:hAnsi="SimSun" w:cs="SimSun"/>
          <w:sz w:val="28"/>
          <w:szCs w:val="28"/>
        </w:rPr>
        <w:t>值。</w:t>
      </w:r>
    </w:p>
    <w:p>
      <w:pPr>
        <w:pStyle w:val="MMNotes"/>
        <w:ind w:left="2628" w:right="600"/>
        <w:jc w:val="left"/>
      </w:pPr>
      <w:r>
        <w:rPr>
          <w:rFonts w:ascii="SimSun" w:eastAsia="SimSun" w:hAnsi="SimSun" w:cs="SimSun"/>
          <w:sz w:val="28"/>
          <w:szCs w:val="28"/>
        </w:rPr>
        <w:t>另外，</w:t>
      </w:r>
      <w:r>
        <w:rPr>
          <w:sz w:val="28"/>
          <w:szCs w:val="28"/>
        </w:rPr>
        <w:t>c3</w:t>
      </w:r>
      <w:r>
        <w:rPr>
          <w:rFonts w:ascii="SimSun" w:eastAsia="SimSun" w:hAnsi="SimSun" w:cs="SimSun"/>
          <w:sz w:val="28"/>
          <w:szCs w:val="28"/>
        </w:rPr>
        <w:t>列对应的偏移量为</w:t>
      </w:r>
      <w:r>
        <w:rPr>
          <w:sz w:val="28"/>
          <w:szCs w:val="28"/>
        </w:rPr>
        <w:t>0xA4</w:t>
      </w:r>
      <w:r>
        <w:rPr>
          <w:rFonts w:ascii="SimSun" w:eastAsia="SimSun" w:hAnsi="SimSun" w:cs="SimSun"/>
          <w:sz w:val="28"/>
          <w:szCs w:val="28"/>
        </w:rPr>
        <w:t>，它对应的二进制实际是：</w:t>
      </w:r>
      <w:r>
        <w:rPr>
          <w:sz w:val="28"/>
          <w:szCs w:val="28"/>
        </w:rPr>
        <w:t>10100100</w:t>
      </w:r>
      <w:r>
        <w:rPr>
          <w:rFonts w:ascii="SimSun" w:eastAsia="SimSun" w:hAnsi="SimSun" w:cs="SimSun"/>
          <w:sz w:val="28"/>
          <w:szCs w:val="28"/>
        </w:rPr>
        <w:t>，可以看到最高位为</w:t>
      </w:r>
      <w:r>
        <w:rPr>
          <w:sz w:val="28"/>
          <w:szCs w:val="28"/>
        </w:rPr>
        <w:t>1</w:t>
      </w:r>
      <w:r>
        <w:rPr>
          <w:rFonts w:ascii="SimSun" w:eastAsia="SimSun" w:hAnsi="SimSun" w:cs="SimSun"/>
          <w:sz w:val="28"/>
          <w:szCs w:val="28"/>
        </w:rPr>
        <w:t>，意味着该列的值是</w:t>
      </w:r>
      <w:r>
        <w:rPr>
          <w:sz w:val="28"/>
          <w:szCs w:val="28"/>
        </w:rPr>
        <w:t>NULL</w:t>
      </w:r>
      <w:r>
        <w:rPr>
          <w:rFonts w:ascii="SimSun" w:eastAsia="SimSun" w:hAnsi="SimSun" w:cs="SimSun"/>
          <w:sz w:val="28"/>
          <w:szCs w:val="28"/>
        </w:rPr>
        <w:t>。将最高位去掉后的值变成了</w:t>
      </w:r>
      <w:r>
        <w:rPr>
          <w:sz w:val="28"/>
          <w:szCs w:val="28"/>
        </w:rPr>
        <w:t>0100100</w:t>
      </w:r>
      <w:r>
        <w:rPr>
          <w:rFonts w:ascii="SimSun" w:eastAsia="SimSun" w:hAnsi="SimSun" w:cs="SimSun"/>
          <w:sz w:val="28"/>
          <w:szCs w:val="28"/>
        </w:rPr>
        <w:t>，对应的十进制值为</w:t>
      </w:r>
      <w:r>
        <w:rPr>
          <w:sz w:val="28"/>
          <w:szCs w:val="28"/>
        </w:rPr>
        <w:t>36</w:t>
      </w:r>
      <w:r>
        <w:rPr>
          <w:rFonts w:ascii="SimSun" w:eastAsia="SimSun" w:hAnsi="SimSun" w:cs="SimSun"/>
          <w:sz w:val="28"/>
          <w:szCs w:val="28"/>
        </w:rPr>
        <w:t>，而</w:t>
      </w:r>
      <w:r>
        <w:rPr>
          <w:sz w:val="28"/>
          <w:szCs w:val="28"/>
        </w:rPr>
        <w:t>c2</w:t>
      </w:r>
      <w:r>
        <w:rPr>
          <w:rFonts w:ascii="SimSun" w:eastAsia="SimSun" w:hAnsi="SimSun" w:cs="SimSun"/>
          <w:sz w:val="28"/>
          <w:szCs w:val="28"/>
        </w:rPr>
        <w:t>列对应的偏移量为</w:t>
      </w:r>
      <w:r>
        <w:rPr>
          <w:sz w:val="28"/>
          <w:szCs w:val="28"/>
        </w:rPr>
        <w:t>0x1A</w:t>
      </w:r>
      <w:r>
        <w:rPr>
          <w:rFonts w:ascii="SimSun" w:eastAsia="SimSun" w:hAnsi="SimSun" w:cs="SimSun"/>
          <w:sz w:val="28"/>
          <w:szCs w:val="28"/>
        </w:rPr>
        <w:t>，也就是十进制的</w:t>
      </w:r>
      <w:r>
        <w:rPr>
          <w:sz w:val="28"/>
          <w:szCs w:val="28"/>
        </w:rPr>
        <w:t>26</w:t>
      </w:r>
      <w:r>
        <w:rPr>
          <w:rFonts w:ascii="SimSun" w:eastAsia="SimSun" w:hAnsi="SimSun" w:cs="SimSun"/>
          <w:sz w:val="28"/>
          <w:szCs w:val="28"/>
        </w:rPr>
        <w:t>。</w:t>
      </w:r>
      <w:r>
        <w:rPr>
          <w:sz w:val="28"/>
          <w:szCs w:val="28"/>
        </w:rPr>
        <w:t>36 - 26 = 10</w:t>
      </w:r>
      <w:r>
        <w:rPr>
          <w:rFonts w:ascii="SimSun" w:eastAsia="SimSun" w:hAnsi="SimSun" w:cs="SimSun"/>
          <w:sz w:val="28"/>
          <w:szCs w:val="28"/>
        </w:rPr>
        <w:t>，也就是说最终</w:t>
      </w:r>
      <w:r>
        <w:rPr>
          <w:sz w:val="28"/>
          <w:szCs w:val="28"/>
        </w:rPr>
        <w:t>c3</w:t>
      </w:r>
      <w:r>
        <w:rPr>
          <w:rFonts w:ascii="SimSun" w:eastAsia="SimSun" w:hAnsi="SimSun" w:cs="SimSun"/>
          <w:sz w:val="28"/>
          <w:szCs w:val="28"/>
        </w:rPr>
        <w:t>列占用的存储空间为</w:t>
      </w:r>
      <w:r>
        <w:rPr>
          <w:sz w:val="28"/>
          <w:szCs w:val="28"/>
        </w:rPr>
        <w:t>10</w:t>
      </w:r>
      <w:r>
        <w:rPr>
          <w:rFonts w:ascii="SimSun" w:eastAsia="SimSun" w:hAnsi="SimSun" w:cs="SimSun"/>
          <w:sz w:val="28"/>
          <w:szCs w:val="28"/>
        </w:rPr>
        <w:t>个字节。</w:t>
      </w:r>
    </w:p>
    <w:p>
      <w:pPr>
        <w:pStyle w:val="MMNotes"/>
        <w:numPr>
          <w:ilvl w:val="1"/>
          <w:numId w:val="28"/>
        </w:numPr>
        <w:pBdr>
          <w:left w:val="none" w:sz="0" w:space="0" w:color="auto"/>
        </w:pBdr>
        <w:spacing w:before="0" w:after="0"/>
        <w:ind w:left="3428" w:right="0" w:hanging="360"/>
        <w:jc w:val="left"/>
      </w:pPr>
      <w:r>
        <w:rPr>
          <w:rFonts w:ascii="SimSun" w:eastAsia="SimSun" w:hAnsi="SimSun" w:cs="SimSun"/>
          <w:sz w:val="28"/>
          <w:szCs w:val="28"/>
        </w:rPr>
        <w:t>如果该存储</w:t>
      </w:r>
      <w:r>
        <w:rPr>
          <w:sz w:val="28"/>
          <w:szCs w:val="28"/>
        </w:rPr>
        <w:t>NULL</w:t>
      </w:r>
      <w:r>
        <w:rPr>
          <w:rFonts w:ascii="SimSun" w:eastAsia="SimSun" w:hAnsi="SimSun" w:cs="SimSun"/>
          <w:sz w:val="28"/>
          <w:szCs w:val="28"/>
        </w:rPr>
        <w:t>值的字段是变长数据类型的，则不在记录的真实数据处占用任何存储空间。</w:t>
      </w:r>
    </w:p>
    <w:p>
      <w:pPr>
        <w:pStyle w:val="MMNotes"/>
        <w:ind w:left="2628" w:right="600"/>
        <w:jc w:val="left"/>
      </w:pPr>
      <w:r>
        <w:rPr>
          <w:rFonts w:ascii="SimSun" w:eastAsia="SimSun" w:hAnsi="SimSun" w:cs="SimSun"/>
          <w:sz w:val="28"/>
          <w:szCs w:val="28"/>
        </w:rPr>
        <w:t>比如</w:t>
      </w:r>
      <w:r>
        <w:rPr>
          <w:sz w:val="28"/>
          <w:szCs w:val="28"/>
        </w:rPr>
        <w:t>record_test_table</w:t>
      </w:r>
      <w:r>
        <w:rPr>
          <w:rFonts w:ascii="SimSun" w:eastAsia="SimSun" w:hAnsi="SimSun" w:cs="SimSun"/>
          <w:sz w:val="28"/>
          <w:szCs w:val="28"/>
        </w:rPr>
        <w:t>表的</w:t>
      </w:r>
      <w:r>
        <w:rPr>
          <w:sz w:val="28"/>
          <w:szCs w:val="28"/>
        </w:rPr>
        <w:t>c4</w:t>
      </w:r>
      <w:r>
        <w:rPr>
          <w:rFonts w:ascii="SimSun" w:eastAsia="SimSun" w:hAnsi="SimSun" w:cs="SimSun"/>
          <w:sz w:val="28"/>
          <w:szCs w:val="28"/>
        </w:rPr>
        <w:t>列是</w:t>
      </w:r>
      <w:r>
        <w:rPr>
          <w:sz w:val="28"/>
          <w:szCs w:val="28"/>
        </w:rPr>
        <w:t>VARCHAR(10)</w:t>
      </w:r>
      <w:r>
        <w:rPr>
          <w:rFonts w:ascii="SimSun" w:eastAsia="SimSun" w:hAnsi="SimSun" w:cs="SimSun"/>
          <w:sz w:val="28"/>
          <w:szCs w:val="28"/>
        </w:rPr>
        <w:t>类型的，</w:t>
      </w:r>
      <w:r>
        <w:rPr>
          <w:sz w:val="28"/>
          <w:szCs w:val="28"/>
        </w:rPr>
        <w:t>VARCHAR(10)</w:t>
      </w:r>
      <w:r>
        <w:rPr>
          <w:rFonts w:ascii="SimSun" w:eastAsia="SimSun" w:hAnsi="SimSun" w:cs="SimSun"/>
          <w:sz w:val="28"/>
          <w:szCs w:val="28"/>
        </w:rPr>
        <w:t>是一个变长数据类型，</w:t>
      </w:r>
      <w:r>
        <w:rPr>
          <w:sz w:val="28"/>
          <w:szCs w:val="28"/>
        </w:rPr>
        <w:t>c4</w:t>
      </w:r>
      <w:r>
        <w:rPr>
          <w:rFonts w:ascii="SimSun" w:eastAsia="SimSun" w:hAnsi="SimSun" w:cs="SimSun"/>
          <w:sz w:val="28"/>
          <w:szCs w:val="28"/>
        </w:rPr>
        <w:t>列对应的偏移量为</w:t>
      </w:r>
      <w:r>
        <w:rPr>
          <w:sz w:val="28"/>
          <w:szCs w:val="28"/>
        </w:rPr>
        <w:t>0xA4</w:t>
      </w:r>
      <w:r>
        <w:rPr>
          <w:rFonts w:ascii="SimSun" w:eastAsia="SimSun" w:hAnsi="SimSun" w:cs="SimSun"/>
          <w:sz w:val="28"/>
          <w:szCs w:val="28"/>
        </w:rPr>
        <w:t>，与</w:t>
      </w:r>
      <w:r>
        <w:rPr>
          <w:sz w:val="28"/>
          <w:szCs w:val="28"/>
        </w:rPr>
        <w:t>c3</w:t>
      </w:r>
      <w:r>
        <w:rPr>
          <w:rFonts w:ascii="SimSun" w:eastAsia="SimSun" w:hAnsi="SimSun" w:cs="SimSun"/>
          <w:sz w:val="28"/>
          <w:szCs w:val="28"/>
        </w:rPr>
        <w:t>列对应的偏移量相同，这也就意味着它的值也为</w:t>
      </w:r>
      <w:r>
        <w:rPr>
          <w:sz w:val="28"/>
          <w:szCs w:val="28"/>
        </w:rPr>
        <w:t>NULL</w:t>
      </w:r>
      <w:r>
        <w:rPr>
          <w:rFonts w:ascii="SimSun" w:eastAsia="SimSun" w:hAnsi="SimSun" w:cs="SimSun"/>
          <w:sz w:val="28"/>
          <w:szCs w:val="28"/>
        </w:rPr>
        <w:t>，将</w:t>
      </w:r>
      <w:r>
        <w:rPr>
          <w:sz w:val="28"/>
          <w:szCs w:val="28"/>
        </w:rPr>
        <w:t>0xA4</w:t>
      </w:r>
      <w:r>
        <w:rPr>
          <w:rFonts w:ascii="SimSun" w:eastAsia="SimSun" w:hAnsi="SimSun" w:cs="SimSun"/>
          <w:sz w:val="28"/>
          <w:szCs w:val="28"/>
        </w:rPr>
        <w:t>的最高位去掉后对应的十进制值也是</w:t>
      </w:r>
      <w:r>
        <w:rPr>
          <w:sz w:val="28"/>
          <w:szCs w:val="28"/>
        </w:rPr>
        <w:t>36</w:t>
      </w:r>
      <w:r>
        <w:rPr>
          <w:rFonts w:ascii="SimSun" w:eastAsia="SimSun" w:hAnsi="SimSun" w:cs="SimSun"/>
          <w:sz w:val="28"/>
          <w:szCs w:val="28"/>
        </w:rPr>
        <w:t>，</w:t>
      </w:r>
      <w:r>
        <w:rPr>
          <w:sz w:val="28"/>
          <w:szCs w:val="28"/>
        </w:rPr>
        <w:t>36 - 36 = 0</w:t>
      </w:r>
      <w:r>
        <w:rPr>
          <w:rFonts w:ascii="SimSun" w:eastAsia="SimSun" w:hAnsi="SimSun" w:cs="SimSun"/>
          <w:sz w:val="28"/>
          <w:szCs w:val="28"/>
        </w:rPr>
        <w:t>，也就意味着</w:t>
      </w:r>
      <w:r>
        <w:rPr>
          <w:sz w:val="28"/>
          <w:szCs w:val="28"/>
        </w:rPr>
        <w:t>c4</w:t>
      </w:r>
      <w:r>
        <w:rPr>
          <w:rFonts w:ascii="SimSun" w:eastAsia="SimSun" w:hAnsi="SimSun" w:cs="SimSun"/>
          <w:sz w:val="28"/>
          <w:szCs w:val="28"/>
        </w:rPr>
        <w:t>列本身不占用任何记录的实际数据处的空间。</w:t>
      </w:r>
    </w:p>
    <w:p>
      <w:pPr>
        <w:pStyle w:val="MMNotes"/>
        <w:ind w:left="2028"/>
        <w:jc w:val="left"/>
      </w:pPr>
      <w:r>
        <w:rPr>
          <w:sz w:val="28"/>
          <w:szCs w:val="28"/>
        </w:rPr>
        <w:t> </w:t>
      </w:r>
    </w:p>
    <w:p>
      <w:pPr>
        <w:pStyle w:val="MMNotes"/>
        <w:ind w:left="2028"/>
        <w:jc w:val="left"/>
      </w:pPr>
      <w:r>
        <w:rPr>
          <w:rFonts w:ascii="SimSun" w:eastAsia="SimSun" w:hAnsi="SimSun" w:cs="SimSun"/>
          <w:sz w:val="28"/>
          <w:szCs w:val="28"/>
        </w:rPr>
        <w:t>除了以上的几点之外，</w:t>
      </w:r>
      <w:r>
        <w:rPr>
          <w:sz w:val="28"/>
          <w:szCs w:val="28"/>
        </w:rPr>
        <w:t>Redundant</w:t>
      </w:r>
      <w:r>
        <w:rPr>
          <w:rFonts w:ascii="SimSun" w:eastAsia="SimSun" w:hAnsi="SimSun" w:cs="SimSun"/>
          <w:sz w:val="28"/>
          <w:szCs w:val="28"/>
        </w:rPr>
        <w:t>行格式和</w:t>
      </w:r>
      <w:r>
        <w:rPr>
          <w:sz w:val="28"/>
          <w:szCs w:val="28"/>
        </w:rPr>
        <w:t>Compact</w:t>
      </w:r>
      <w:r>
        <w:rPr>
          <w:rFonts w:ascii="SimSun" w:eastAsia="SimSun" w:hAnsi="SimSun" w:cs="SimSun"/>
          <w:sz w:val="28"/>
          <w:szCs w:val="28"/>
        </w:rPr>
        <w:t>行格式还是大致相同的。</w:t>
      </w:r>
    </w:p>
    <w:p>
      <w:pPr>
        <w:pStyle w:val="MMNotes"/>
        <w:spacing w:after="240"/>
        <w:ind w:left="2028"/>
        <w:jc w:val="left"/>
      </w:pPr>
      <w:r>
        <w:rPr>
          <w:sz w:val="28"/>
          <w:szCs w:val="28"/>
        </w:rPr>
        <w:t> </w:t>
      </w:r>
      <w:r>
        <w:fldChar w:fldCharType="begin"/>
      </w:r>
      <w:r>
        <w:instrText>PRIVATE {"MapObjectType":"Topic","Id":"rO1QvkRfzEKkd2coykKiOA==","Description":"TopicInfoEnd"}</w:instrText>
      </w:r>
      <w:r>
        <w:fldChar w:fldCharType="end"/>
      </w:r>
    </w:p>
    <w:p>
      <w:pPr>
        <w:numPr>
          <w:ilvl w:val="0"/>
          <w:numId w:val="0"/>
        </w:numPr>
      </w:pPr>
    </w:p>
    <w:sectPr>
      <w:footerReference w:type="default" r:id="rId3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center"/>
    </w:pPr>
    <w:r>
      <w:fldChar w:fldCharType="begin"/>
    </w:r>
    <w:r>
      <w:instrText>PAGE</w:instrText>
    </w:r>
    <w:r>
      <w:fldChar w:fldCharType="separate"/>
    </w:r>
    <w:r>
      <w:t>38</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bullet"/>
      <w:lvlText w:val="·"/>
      <w:lvlJc w:val="left"/>
      <w:pPr>
        <w:tabs>
          <w:tab w:val="num" w:pos="1880"/>
        </w:tabs>
        <w:ind w:left="1880" w:hanging="400"/>
      </w:pPr>
      <w:rPr>
        <w:rFonts w:ascii="Symbol" w:eastAsia="Symbol" w:hAnsi="Symbol" w:cs="Symbol"/>
      </w:rPr>
    </w:lvl>
    <w:lvl w:ilvl="4">
      <w:start w:val="1"/>
      <w:numFmt w:val="bullet"/>
      <w:lvlText w:val="·"/>
      <w:lvlJc w:val="left"/>
      <w:pPr>
        <w:tabs>
          <w:tab w:val="num" w:pos="2120"/>
        </w:tabs>
        <w:ind w:left="2120" w:hanging="400"/>
      </w:pPr>
      <w:rPr>
        <w:rFonts w:ascii="Symbol" w:eastAsia="Symbol" w:hAnsi="Symbol" w:cs="Symbol"/>
      </w:rPr>
    </w:lvl>
    <w:lvl w:ilvl="5">
      <w:start w:val="1"/>
      <w:numFmt w:val="bullet"/>
      <w:lvlText w:val="·"/>
      <w:lvlJc w:val="left"/>
      <w:pPr>
        <w:tabs>
          <w:tab w:val="num" w:pos="2120"/>
        </w:tabs>
        <w:ind w:left="2120" w:hanging="400"/>
      </w:pPr>
      <w:rPr>
        <w:rFonts w:ascii="Symbol" w:eastAsia="Symbol" w:hAnsi="Symbol" w:cs="Symbol"/>
      </w:rPr>
    </w:lvl>
    <w:lvl w:ilvl="6">
      <w:start w:val="1"/>
      <w:numFmt w:val="bullet"/>
      <w:lvlText w:val="·"/>
      <w:lvlJc w:val="left"/>
      <w:pPr>
        <w:tabs>
          <w:tab w:val="num" w:pos="2120"/>
        </w:tabs>
        <w:ind w:left="2120" w:hanging="400"/>
      </w:pPr>
      <w:rPr>
        <w:rFonts w:ascii="Symbol" w:eastAsia="Symbol" w:hAnsi="Symbol" w:cs="Symbol"/>
      </w:rPr>
    </w:lvl>
    <w:lvl w:ilvl="7">
      <w:start w:val="1"/>
      <w:numFmt w:val="bullet"/>
      <w:lvlText w:val="·"/>
      <w:lvlJc w:val="left"/>
      <w:pPr>
        <w:tabs>
          <w:tab w:val="num" w:pos="2120"/>
        </w:tabs>
        <w:ind w:left="2120" w:hanging="400"/>
      </w:pPr>
      <w:rPr>
        <w:rFonts w:ascii="Symbol" w:eastAsia="Symbol" w:hAnsi="Symbol" w:cs="Symbol"/>
      </w:rPr>
    </w:lvl>
    <w:lvl w:ilvl="8">
      <w:start w:val="1"/>
      <w:numFmt w:val="bullet"/>
      <w:lvlText w:val="·"/>
      <w:lvlJc w:val="left"/>
      <w:pPr>
        <w:tabs>
          <w:tab w:val="num" w:pos="2120"/>
        </w:tabs>
        <w:ind w:left="2120" w:hanging="400"/>
      </w:pPr>
      <w:rPr>
        <w:rFonts w:ascii="Symbol" w:eastAsia="Symbol" w:hAnsi="Symbol" w:cs="Symbol"/>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start w:val="1"/>
      <w:numFmt w:val="bullet"/>
      <w:lvlText w:val=""/>
      <w:lvlJc w:val="left"/>
      <w:pPr>
        <w:tabs>
          <w:tab w:val="num" w:pos="720"/>
        </w:tabs>
        <w:ind w:left="720" w:hanging="360"/>
      </w:pPr>
      <w:rPr>
        <w:rFonts w:ascii="Symbol" w:hAnsi="Symbol"/>
      </w:rPr>
    </w:lvl>
    <w:lvl w:ilvl="1">
      <w:start w:val="1"/>
      <w:numFmt w:val="bullet"/>
      <w:lvlText w:val=""/>
      <w:lvlJc w:val="left"/>
      <w:pPr>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start w:val="1"/>
      <w:numFmt w:val="bullet"/>
      <w:lvlText w:val=""/>
      <w:lvlJc w:val="left"/>
      <w:pPr>
        <w:tabs>
          <w:tab w:val="num" w:pos="720"/>
        </w:tabs>
        <w:ind w:left="720" w:hanging="360"/>
      </w:pPr>
      <w:rPr>
        <w:rFonts w:ascii="Symbol" w:hAnsi="Symbol"/>
      </w:rPr>
    </w:lvl>
    <w:lvl w:ilvl="1">
      <w:start w:val="1"/>
      <w:numFmt w:val="bullet"/>
      <w:lvlText w:val=""/>
      <w:lvlJc w:val="left"/>
      <w:pPr>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9">
    <w:nsid w:val="0000000A"/>
    <w:multiLevelType w:val="hybridMultilevel"/>
    <w:tmpl w:val="0000000A"/>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0">
    <w:nsid w:val="0000000B"/>
    <w:multiLevelType w:val="hybridMultilevel"/>
    <w:tmpl w:val="0000000B"/>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1">
    <w:nsid w:val="0000000C"/>
    <w:multiLevelType w:val="hybridMultilevel"/>
    <w:tmpl w:val="0000000C"/>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D"/>
    <w:multiLevelType w:val="hybridMultilevel"/>
    <w:tmpl w:val="0000000D"/>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3">
    <w:nsid w:val="0000000E"/>
    <w:multiLevelType w:val="hybridMultilevel"/>
    <w:tmpl w:val="0000000E"/>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nsid w:val="0000000F"/>
    <w:multiLevelType w:val="hybridMultilevel"/>
    <w:tmpl w:val="0000000F"/>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5">
    <w:nsid w:val="00000010"/>
    <w:multiLevelType w:val="hybridMultilevel"/>
    <w:tmpl w:val="00000010"/>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6">
    <w:nsid w:val="00000011"/>
    <w:multiLevelType w:val="hybridMultilevel"/>
    <w:tmpl w:val="00000011"/>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
    <w:nsid w:val="00000012"/>
    <w:multiLevelType w:val="hybridMultilevel"/>
    <w:tmpl w:val="0000001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8">
    <w:nsid w:val="00000013"/>
    <w:multiLevelType w:val="hybridMultilevel"/>
    <w:tmpl w:val="0000001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9">
    <w:nsid w:val="00000014"/>
    <w:multiLevelType w:val="hybridMultilevel"/>
    <w:tmpl w:val="00000014"/>
    <w:lvl w:ilvl="0">
      <w:start w:val="1"/>
      <w:numFmt w:val="bullet"/>
      <w:lvlText w:val=""/>
      <w:lvlJc w:val="left"/>
      <w:pPr>
        <w:tabs>
          <w:tab w:val="num" w:pos="720"/>
        </w:tabs>
        <w:ind w:left="720" w:hanging="360"/>
      </w:pPr>
      <w:rPr>
        <w:rFonts w:ascii="Symbol" w:hAnsi="Symbol"/>
      </w:rPr>
    </w:lvl>
    <w:lvl w:ilvl="1">
      <w:start w:val="1"/>
      <w:numFmt w:val="bullet"/>
      <w:lvlText w:val=""/>
      <w:lvlJc w:val="left"/>
      <w:pPr>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0">
    <w:nsid w:val="00000015"/>
    <w:multiLevelType w:val="hybridMultilevel"/>
    <w:tmpl w:val="00000015"/>
    <w:lvl w:ilvl="0">
      <w:start w:val="1"/>
      <w:numFmt w:val="bullet"/>
      <w:lvlText w:val=""/>
      <w:lvlJc w:val="left"/>
      <w:pPr>
        <w:tabs>
          <w:tab w:val="num" w:pos="720"/>
        </w:tabs>
        <w:ind w:left="720" w:hanging="360"/>
      </w:pPr>
      <w:rPr>
        <w:rFonts w:ascii="Symbol" w:hAnsi="Symbol"/>
      </w:rPr>
    </w:lvl>
    <w:lvl w:ilvl="1">
      <w:start w:val="1"/>
      <w:numFmt w:val="bullet"/>
      <w:lvlText w:val=""/>
      <w:lvlJc w:val="left"/>
      <w:pPr>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1">
    <w:nsid w:val="00000016"/>
    <w:multiLevelType w:val="hybridMultilevel"/>
    <w:tmpl w:val="00000016"/>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2">
    <w:nsid w:val="00000017"/>
    <w:multiLevelType w:val="hybridMultilevel"/>
    <w:tmpl w:val="00000017"/>
    <w:lvl w:ilvl="0">
      <w:start w:val="1"/>
      <w:numFmt w:val="bullet"/>
      <w:lvlText w:val=""/>
      <w:lvlJc w:val="left"/>
      <w:pPr>
        <w:tabs>
          <w:tab w:val="num" w:pos="720"/>
        </w:tabs>
        <w:ind w:left="720" w:hanging="360"/>
      </w:pPr>
      <w:rPr>
        <w:rFonts w:ascii="Symbol" w:hAnsi="Symbol"/>
      </w:rPr>
    </w:lvl>
    <w:lvl w:ilvl="1">
      <w:start w:val="1"/>
      <w:numFmt w:val="bullet"/>
      <w:lvlText w:val=""/>
      <w:lvlJc w:val="left"/>
      <w:pPr>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3">
    <w:nsid w:val="00000018"/>
    <w:multiLevelType w:val="hybridMultilevel"/>
    <w:tmpl w:val="00000018"/>
    <w:lvl w:ilvl="0">
      <w:start w:val="1"/>
      <w:numFmt w:val="bullet"/>
      <w:lvlText w:val=""/>
      <w:lvlJc w:val="left"/>
      <w:pPr>
        <w:tabs>
          <w:tab w:val="num" w:pos="720"/>
        </w:tabs>
        <w:ind w:left="720" w:hanging="360"/>
      </w:pPr>
      <w:rPr>
        <w:rFonts w:ascii="Symbol" w:hAnsi="Symbol"/>
      </w:rPr>
    </w:lvl>
    <w:lvl w:ilvl="1">
      <w:start w:val="1"/>
      <w:numFmt w:val="bullet"/>
      <w:lvlText w:val=""/>
      <w:lvlJc w:val="left"/>
      <w:pPr>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4">
    <w:nsid w:val="00000019"/>
    <w:multiLevelType w:val="hybridMultilevel"/>
    <w:tmpl w:val="00000019"/>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5">
    <w:nsid w:val="0000001A"/>
    <w:multiLevelType w:val="hybridMultilevel"/>
    <w:tmpl w:val="0000001A"/>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6">
    <w:nsid w:val="0000001B"/>
    <w:multiLevelType w:val="hybridMultilevel"/>
    <w:tmpl w:val="0000001B"/>
    <w:lvl w:ilvl="0">
      <w:start w:val="1"/>
      <w:numFmt w:val="bullet"/>
      <w:lvlText w:val=""/>
      <w:lvlJc w:val="left"/>
      <w:pPr>
        <w:tabs>
          <w:tab w:val="num" w:pos="720"/>
        </w:tabs>
        <w:ind w:left="720" w:hanging="360"/>
      </w:pPr>
      <w:rPr>
        <w:rFonts w:ascii="Symbol" w:hAnsi="Symbol"/>
      </w:rPr>
    </w:lvl>
    <w:lvl w:ilvl="1">
      <w:start w:val="1"/>
      <w:numFmt w:val="bullet"/>
      <w:lvlText w:val=""/>
      <w:lvlJc w:val="left"/>
      <w:pPr>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7">
    <w:nsid w:val="0000001C"/>
    <w:multiLevelType w:val="hybridMultilevel"/>
    <w:tmpl w:val="0000001C"/>
    <w:lvl w:ilvl="0">
      <w:start w:val="1"/>
      <w:numFmt w:val="bullet"/>
      <w:lvlText w:val=""/>
      <w:lvlJc w:val="left"/>
      <w:pPr>
        <w:tabs>
          <w:tab w:val="num" w:pos="720"/>
        </w:tabs>
        <w:ind w:left="720" w:hanging="360"/>
      </w:pPr>
      <w:rPr>
        <w:rFonts w:ascii="Symbol" w:hAnsi="Symbol"/>
      </w:rPr>
    </w:lvl>
    <w:lvl w:ilvl="1">
      <w:start w:val="1"/>
      <w:numFmt w:val="bullet"/>
      <w:lvlText w:val=""/>
      <w:lvlJc w:val="left"/>
      <w:pPr>
        <w:ind w:left="1440" w:hanging="360"/>
      </w:pPr>
      <w:rPr>
        <w:rFonts w:ascii="Symbol" w:hAnsi="Symbol"/>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Segoe UI" w:eastAsia="Segoe UI" w:hAnsi="Segoe UI" w:cs="Segoe UI"/>
      <w:sz w:val="22"/>
      <w:szCs w:val="24"/>
      <w:lang w:val="en-US"/>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rsid w:val="00EF7B96"/>
    <w:pPr>
      <w:spacing w:before="240" w:after="60"/>
      <w:jc w:val="center"/>
      <w:outlineLvl w:val="0"/>
    </w:pPr>
    <w:rPr>
      <w:rFonts w:ascii="Arial" w:hAnsi="Arial" w:cs="Arial"/>
      <w:b/>
      <w:bCs/>
      <w:kern w:val="28"/>
      <w:sz w:val="32"/>
      <w:szCs w:val="32"/>
    </w:rPr>
  </w:style>
  <w:style w:type="paragraph" w:customStyle="1" w:styleId="MMTitle">
    <w:name w:val="MM Title"/>
    <w:basedOn w:val="Normal"/>
    <w:qFormat/>
    <w:rsid w:val="00EF7B96"/>
    <w:pPr>
      <w:spacing w:before="240" w:after="60"/>
      <w:jc w:val="center"/>
      <w:outlineLvl w:val="0"/>
    </w:pPr>
    <w:rPr>
      <w:rFonts w:ascii="Segoe UI" w:eastAsia="Segoe UI" w:hAnsi="Segoe UI" w:cs="Segoe UI"/>
      <w:b w:val="0"/>
      <w:bCs/>
      <w:i w:val="0"/>
      <w:iCs w:val="0"/>
      <w:strike w:val="0"/>
      <w:dstrike w:val="0"/>
      <w:vanish w:val="0"/>
      <w:color w:val="1E1E1E"/>
      <w:kern w:val="28"/>
      <w:sz w:val="28"/>
      <w:szCs w:val="32"/>
      <w:u w:val="none"/>
    </w:rPr>
  </w:style>
  <w:style w:type="paragraph" w:customStyle="1" w:styleId="MMMapGraphic">
    <w:name w:val="MM Map Graphic"/>
    <w:next w:val="Normal"/>
    <w:qFormat/>
    <w:rPr>
      <w:rFonts w:ascii="Segoe UI" w:eastAsia="Segoe UI" w:hAnsi="Segoe UI" w:cs="Segoe UI"/>
      <w:sz w:val="22"/>
      <w:szCs w:val="24"/>
      <w:lang w:val="en-US"/>
    </w:rPr>
  </w:style>
  <w:style w:type="paragraph" w:customStyle="1" w:styleId="MMTopic1">
    <w:name w:val="MM Topic 1"/>
    <w:basedOn w:val="Normal"/>
    <w:next w:val="Normal"/>
    <w:qFormat/>
    <w:rsid w:val="00EF7B96"/>
    <w:pPr>
      <w:keepNext/>
      <w:spacing w:before="240" w:after="60"/>
      <w:outlineLvl w:val="0"/>
    </w:pPr>
    <w:rPr>
      <w:rFonts w:ascii="Segoe UI" w:eastAsia="Segoe UI" w:hAnsi="Segoe UI" w:cs="Segoe UI"/>
      <w:b w:val="0"/>
      <w:bCs/>
      <w:i w:val="0"/>
      <w:iCs w:val="0"/>
      <w:strike w:val="0"/>
      <w:dstrike w:val="0"/>
      <w:vanish w:val="0"/>
      <w:color w:val="0F252D"/>
      <w:kern w:val="32"/>
      <w:sz w:val="24"/>
      <w:szCs w:val="32"/>
      <w:u w:val="none"/>
    </w:rPr>
  </w:style>
  <w:style w:type="paragraph" w:customStyle="1" w:styleId="MMNotes">
    <w:name w:val="MM Notes"/>
    <w:next w:val="Normal"/>
    <w:qFormat/>
    <w:rPr>
      <w:rFonts w:ascii="Verdana" w:eastAsia="Verdana" w:hAnsi="Verdana" w:cs="Verdana"/>
      <w:b w:val="0"/>
      <w:i w:val="0"/>
      <w:iCs w:val="0"/>
      <w:strike w:val="0"/>
      <w:dstrike w:val="0"/>
      <w:vanish w:val="0"/>
      <w:color w:val="000000"/>
      <w:sz w:val="20"/>
      <w:szCs w:val="24"/>
      <w:u w:val="none"/>
      <w:lang w:val="en-US"/>
    </w:rPr>
  </w:style>
  <w:style w:type="paragraph" w:customStyle="1" w:styleId="MMTopic2">
    <w:name w:val="MM Topic 2"/>
    <w:basedOn w:val="Normal"/>
    <w:next w:val="Normal"/>
    <w:qFormat/>
    <w:rsid w:val="00EF7B96"/>
    <w:pPr>
      <w:keepNext/>
      <w:spacing w:before="240" w:after="60"/>
      <w:outlineLvl w:val="1"/>
    </w:pPr>
    <w:rPr>
      <w:rFonts w:ascii="Segoe UI" w:eastAsia="Segoe UI" w:hAnsi="Segoe UI" w:cs="Segoe UI"/>
      <w:b w:val="0"/>
      <w:bCs/>
      <w:i w:val="0"/>
      <w:iCs w:val="0"/>
      <w:strike w:val="0"/>
      <w:dstrike w:val="0"/>
      <w:vanish w:val="0"/>
      <w:color w:val="112B21"/>
      <w:sz w:val="20"/>
      <w:szCs w:val="28"/>
      <w:u w:val="none"/>
    </w:rPr>
  </w:style>
  <w:style w:type="paragraph" w:customStyle="1" w:styleId="MMTopic3">
    <w:name w:val="MM Topic 3"/>
    <w:next w:val="Normal"/>
    <w:qFormat/>
    <w:rPr>
      <w:rFonts w:ascii="Segoe UI" w:eastAsia="Segoe UI" w:hAnsi="Segoe UI" w:cs="Segoe UI"/>
      <w:b w:val="0"/>
      <w:i w:val="0"/>
      <w:iCs w:val="0"/>
      <w:strike w:val="0"/>
      <w:dstrike w:val="0"/>
      <w:vanish w:val="0"/>
      <w:color w:val="141414"/>
      <w:sz w:val="18"/>
      <w:szCs w:val="24"/>
      <w:u w:val="none"/>
      <w:lang w:val="en-US"/>
    </w:rPr>
  </w:style>
  <w:style w:type="paragraph" w:customStyle="1" w:styleId="MMTopic4">
    <w:name w:val="MM Topic 4"/>
    <w:next w:val="Normal"/>
    <w:qFormat/>
    <w:rPr>
      <w:rFonts w:ascii="Segoe UI" w:eastAsia="Segoe UI" w:hAnsi="Segoe UI" w:cs="Segoe UI"/>
      <w:b w:val="0"/>
      <w:i w:val="0"/>
      <w:iCs w:val="0"/>
      <w:strike w:val="0"/>
      <w:dstrike w:val="0"/>
      <w:vanish w:val="0"/>
      <w:color w:val="141414"/>
      <w:sz w:val="18"/>
      <w:szCs w:val="24"/>
      <w:u w:val="none"/>
      <w:lang w:val="en-US"/>
    </w:rPr>
  </w:style>
  <w:style w:type="paragraph" w:customStyle="1" w:styleId="MMTopic5">
    <w:name w:val="MM Topic 5"/>
    <w:next w:val="Normal"/>
    <w:qFormat/>
    <w:rPr>
      <w:rFonts w:ascii="Segoe UI" w:eastAsia="Segoe UI" w:hAnsi="Segoe UI" w:cs="Segoe UI"/>
      <w:b w:val="0"/>
      <w:i w:val="0"/>
      <w:iCs w:val="0"/>
      <w:strike w:val="0"/>
      <w:dstrike w:val="0"/>
      <w:vanish w:val="0"/>
      <w:color w:val="141414"/>
      <w:sz w:val="18"/>
      <w:szCs w:val="24"/>
      <w:u w:val="none"/>
      <w:lang w:val="en-US"/>
    </w:rPr>
  </w:style>
  <w:style w:type="paragraph" w:styleId="TOC1">
    <w:name w:val="toc 1"/>
    <w:basedOn w:val="Normal"/>
    <w:next w:val="Normal"/>
    <w:autoRedefine/>
    <w:rsid w:val="00805BCE"/>
  </w:style>
  <w:style w:type="paragraph" w:styleId="TOC2">
    <w:name w:val="toc 2"/>
    <w:basedOn w:val="Normal"/>
    <w:next w:val="Normal"/>
    <w:autoRedefine/>
    <w:rsid w:val="00805BCE"/>
    <w:pPr>
      <w:ind w:left="240"/>
    </w:pPr>
  </w:style>
  <w:style w:type="paragraph" w:styleId="TOC3">
    <w:name w:val="toc 3"/>
    <w:basedOn w:val="Normal"/>
    <w:next w:val="Normal"/>
    <w:autoRedefine/>
    <w:rsid w:val="00805BCE"/>
    <w:pPr>
      <w:ind w:left="480"/>
    </w:pPr>
  </w:style>
  <w:style w:type="paragraph" w:styleId="TOC4">
    <w:name w:val="toc 4"/>
    <w:basedOn w:val="Normal"/>
    <w:next w:val="Normal"/>
    <w:autoRedefine/>
    <w:rsid w:val="00805BCE"/>
    <w:pPr>
      <w:ind w:left="720"/>
    </w:pPr>
  </w:style>
  <w:style w:type="paragraph" w:styleId="TOC5">
    <w:name w:val="toc 5"/>
    <w:basedOn w:val="Normal"/>
    <w:next w:val="Normal"/>
    <w:autoRedefine/>
    <w:rsid w:val="00805BCE"/>
    <w:pPr>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jpeg" /><Relationship Id="rId11" Type="http://schemas.openxmlformats.org/officeDocument/2006/relationships/image" Target="media/image8.jpeg" /><Relationship Id="rId12" Type="http://schemas.openxmlformats.org/officeDocument/2006/relationships/image" Target="media/image9.jpe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pn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jpeg" /><Relationship Id="rId22" Type="http://schemas.openxmlformats.org/officeDocument/2006/relationships/image" Target="media/image19.jpeg" /><Relationship Id="rId23" Type="http://schemas.openxmlformats.org/officeDocument/2006/relationships/image" Target="media/image20.jpeg" /><Relationship Id="rId24" Type="http://schemas.openxmlformats.org/officeDocument/2006/relationships/image" Target="media/image21.jpeg" /><Relationship Id="rId25" Type="http://schemas.openxmlformats.org/officeDocument/2006/relationships/image" Target="media/image22.jpeg" /><Relationship Id="rId26" Type="http://schemas.openxmlformats.org/officeDocument/2006/relationships/image" Target="media/image23.jpeg" /><Relationship Id="rId27" Type="http://schemas.openxmlformats.org/officeDocument/2006/relationships/image" Target="media/image24.jpeg" /><Relationship Id="rId28" Type="http://schemas.openxmlformats.org/officeDocument/2006/relationships/image" Target="media/image25.jpeg" /><Relationship Id="rId29" Type="http://schemas.openxmlformats.org/officeDocument/2006/relationships/image" Target="media/image26.jpeg" /><Relationship Id="rId3" Type="http://schemas.openxmlformats.org/officeDocument/2006/relationships/fontTable" Target="fontTable.xml" /><Relationship Id="rId30" Type="http://schemas.openxmlformats.org/officeDocument/2006/relationships/image" Target="media/image27.jpeg" /><Relationship Id="rId31" Type="http://schemas.openxmlformats.org/officeDocument/2006/relationships/image" Target="media/image28.jpeg" /><Relationship Id="rId32" Type="http://schemas.openxmlformats.org/officeDocument/2006/relationships/image" Target="media/image29.jpeg" /><Relationship Id="rId33" Type="http://schemas.openxmlformats.org/officeDocument/2006/relationships/image" Target="media/image30.jpeg" /><Relationship Id="rId34" Type="http://schemas.openxmlformats.org/officeDocument/2006/relationships/image" Target="media/image31.jpeg" /><Relationship Id="rId35" Type="http://schemas.openxmlformats.org/officeDocument/2006/relationships/image" Target="media/image32.jpeg" /><Relationship Id="rId36" Type="http://schemas.openxmlformats.org/officeDocument/2006/relationships/image" Target="media/image33.png" /><Relationship Id="rId37" Type="http://schemas.openxmlformats.org/officeDocument/2006/relationships/footer" Target="footer1.xml" /><Relationship Id="rId38" Type="http://schemas.openxmlformats.org/officeDocument/2006/relationships/theme" Target="theme/theme1.xml" /><Relationship Id="rId39" Type="http://schemas.openxmlformats.org/officeDocument/2006/relationships/numbering" Target="numbering.xml" /><Relationship Id="rId4" Type="http://schemas.openxmlformats.org/officeDocument/2006/relationships/image" Target="media/image1.png" /><Relationship Id="rId40" Type="http://schemas.openxmlformats.org/officeDocument/2006/relationships/styles" Target="styles.xml" /><Relationship Id="rId5" Type="http://schemas.openxmlformats.org/officeDocument/2006/relationships/image" Target="media/image2.jpeg" /><Relationship Id="rId6" Type="http://schemas.openxmlformats.org/officeDocument/2006/relationships/image" Target="media/image3.jpe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38</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